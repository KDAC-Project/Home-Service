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8.0 -->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16"/>
        <w:gridCol w:w="4324"/>
      </w:tblGrid>
      <w:tr w14:paraId="0CDD74C2" w14:textId="77777777" w:rsidTr="00982798">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8856" w:type="dxa"/>
            <w:gridSpan w:val="2"/>
          </w:tcPr>
          <w:p w:rsidR="003665B6" w:rsidRPr="000E4BE7" w:rsidP="00F827E9" w14:paraId="480AD8B1" w14:textId="77777777">
            <w:pPr>
              <w:jc w:val="center"/>
              <w:rPr>
                <w:rFonts w:ascii="Times New Roman" w:hAnsi="Times New Roman" w:cs="Times New Roman"/>
                <w:b/>
                <w:bCs/>
              </w:rPr>
            </w:pPr>
            <w:r w:rsidRPr="000E4BE7">
              <w:rPr>
                <w:rFonts w:ascii="Times New Roman" w:hAnsi="Times New Roman" w:cs="Times New Roman"/>
                <w:b/>
                <w:bCs/>
              </w:rPr>
              <w:t>A</w:t>
            </w:r>
          </w:p>
          <w:p w:rsidR="003665B6" w:rsidP="00F827E9" w14:paraId="6327E733" w14:textId="77777777">
            <w:pPr>
              <w:jc w:val="center"/>
            </w:pPr>
            <w:r w:rsidRPr="000E4BE7">
              <w:rPr>
                <w:rFonts w:ascii="Times New Roman" w:hAnsi="Times New Roman" w:cs="Times New Roman"/>
                <w:b/>
                <w:bCs/>
              </w:rPr>
              <w:t>PROJECT REPORT ON</w:t>
            </w:r>
          </w:p>
        </w:tc>
      </w:tr>
      <w:tr w14:paraId="53678D0F" w14:textId="77777777" w:rsidTr="00982798">
        <w:tblPrEx>
          <w:tblW w:w="0" w:type="auto"/>
          <w:tblLook w:val="04A0"/>
        </w:tblPrEx>
        <w:tc>
          <w:tcPr>
            <w:tcW w:w="8856" w:type="dxa"/>
            <w:gridSpan w:val="2"/>
          </w:tcPr>
          <w:p w:rsidR="003665B6" w:rsidP="00F827E9" w14:paraId="26D4F92A" w14:textId="77777777">
            <w:pPr>
              <w:jc w:val="center"/>
            </w:pPr>
          </w:p>
        </w:tc>
      </w:tr>
      <w:tr w14:paraId="50BC0687" w14:textId="77777777" w:rsidTr="00982798">
        <w:tblPrEx>
          <w:tblW w:w="0" w:type="auto"/>
          <w:tblLook w:val="04A0"/>
        </w:tblPrEx>
        <w:tc>
          <w:tcPr>
            <w:tcW w:w="8856" w:type="dxa"/>
            <w:gridSpan w:val="2"/>
          </w:tcPr>
          <w:p w:rsidR="00C7494D" w:rsidP="00F827E9" w14:paraId="469B5942" w14:textId="77777777">
            <w:pPr>
              <w:jc w:val="center"/>
            </w:pPr>
          </w:p>
        </w:tc>
      </w:tr>
      <w:tr w14:paraId="09EC806F" w14:textId="77777777" w:rsidTr="00982798">
        <w:tblPrEx>
          <w:tblW w:w="0" w:type="auto"/>
          <w:tblLook w:val="04A0"/>
        </w:tblPrEx>
        <w:tc>
          <w:tcPr>
            <w:tcW w:w="8856" w:type="dxa"/>
            <w:gridSpan w:val="2"/>
          </w:tcPr>
          <w:p w:rsidR="003665B6" w:rsidP="00F827E9" w14:paraId="585342CE" w14:textId="39DE08F4">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Home Services</w:t>
            </w:r>
          </w:p>
          <w:p w:rsidR="00C7494D" w:rsidRPr="0018365A" w:rsidP="0018365A" w14:paraId="0D36C9E8" w14:textId="58620542">
            <w:pPr>
              <w:jc w:val="center"/>
              <w:rPr>
                <w:rFonts w:ascii="Times New Roman" w:eastAsia="Times New Roman" w:hAnsi="Times New Roman" w:cs="Times New Roman"/>
                <w:sz w:val="52"/>
                <w:szCs w:val="52"/>
              </w:rPr>
            </w:pPr>
          </w:p>
        </w:tc>
      </w:tr>
      <w:tr w14:paraId="32D5FFD6" w14:textId="77777777" w:rsidTr="00982798">
        <w:tblPrEx>
          <w:tblW w:w="0" w:type="auto"/>
          <w:tblLook w:val="04A0"/>
        </w:tblPrEx>
        <w:tc>
          <w:tcPr>
            <w:tcW w:w="8856" w:type="dxa"/>
            <w:gridSpan w:val="2"/>
          </w:tcPr>
          <w:p w:rsidR="003665B6" w:rsidP="00F827E9" w14:paraId="5107C9D0" w14:textId="77777777">
            <w:pPr>
              <w:jc w:val="center"/>
            </w:pPr>
          </w:p>
        </w:tc>
      </w:tr>
      <w:tr w14:paraId="4EA17029" w14:textId="77777777" w:rsidTr="00982798">
        <w:tblPrEx>
          <w:tblW w:w="0" w:type="auto"/>
          <w:tblLook w:val="04A0"/>
        </w:tblPrEx>
        <w:tc>
          <w:tcPr>
            <w:tcW w:w="8856" w:type="dxa"/>
            <w:gridSpan w:val="2"/>
          </w:tcPr>
          <w:p w:rsidR="00C7494D" w:rsidP="00F827E9" w14:paraId="56C49553" w14:textId="77777777">
            <w:pPr>
              <w:jc w:val="center"/>
            </w:pPr>
          </w:p>
        </w:tc>
      </w:tr>
      <w:tr w14:paraId="6D9292B2" w14:textId="77777777" w:rsidTr="00982798">
        <w:tblPrEx>
          <w:tblW w:w="0" w:type="auto"/>
          <w:tblLook w:val="04A0"/>
        </w:tblPrEx>
        <w:tc>
          <w:tcPr>
            <w:tcW w:w="8856" w:type="dxa"/>
            <w:gridSpan w:val="2"/>
          </w:tcPr>
          <w:p w:rsidR="003665B6" w:rsidRPr="00143ED1" w:rsidP="00F827E9" w14:paraId="2258BB06" w14:textId="77777777">
            <w:pPr>
              <w:jc w:val="center"/>
              <w:rPr>
                <w:rFonts w:ascii="Times New Roman" w:hAnsi="Times New Roman" w:cs="Times New Roman"/>
              </w:rPr>
            </w:pPr>
            <w:r w:rsidRPr="00143ED1">
              <w:rPr>
                <w:rFonts w:ascii="Times New Roman" w:hAnsi="Times New Roman" w:cs="Times New Roman"/>
              </w:rPr>
              <w:t>SUBMITTED IN</w:t>
            </w:r>
          </w:p>
          <w:p w:rsidR="003665B6" w:rsidP="00F827E9" w14:paraId="410B9EC2" w14:textId="77777777">
            <w:pPr>
              <w:jc w:val="center"/>
              <w:rPr>
                <w:rFonts w:ascii="Times New Roman" w:hAnsi="Times New Roman" w:cs="Times New Roman"/>
              </w:rPr>
            </w:pPr>
            <w:r w:rsidRPr="00143ED1">
              <w:rPr>
                <w:rFonts w:ascii="Times New Roman" w:hAnsi="Times New Roman" w:cs="Times New Roman"/>
              </w:rPr>
              <w:t>PARTIAL FULFILLMENT OF</w:t>
            </w:r>
          </w:p>
          <w:p w:rsidR="00C7494D" w:rsidRPr="00143ED1" w:rsidP="00F827E9" w14:paraId="75D6608D" w14:textId="77777777">
            <w:pPr>
              <w:jc w:val="center"/>
              <w:rPr>
                <w:rFonts w:ascii="Times New Roman" w:hAnsi="Times New Roman" w:cs="Times New Roman"/>
              </w:rPr>
            </w:pPr>
          </w:p>
          <w:p w:rsidR="003665B6" w:rsidRPr="00C7494D" w:rsidP="00F827E9" w14:paraId="3C42E687" w14:textId="638D870E">
            <w:pPr>
              <w:jc w:val="center"/>
              <w:rPr>
                <w:rFonts w:ascii="Times New Roman" w:hAnsi="Times New Roman" w:cs="Times New Roman"/>
                <w:b/>
              </w:rPr>
            </w:pPr>
            <w:r w:rsidRPr="00C7494D">
              <w:rPr>
                <w:rFonts w:ascii="Times New Roman" w:hAnsi="Times New Roman" w:cs="Times New Roman"/>
                <w:b/>
                <w:sz w:val="24"/>
              </w:rPr>
              <w:t>DI</w:t>
            </w:r>
            <w:r w:rsidR="00DA546F">
              <w:rPr>
                <w:rFonts w:ascii="Times New Roman" w:hAnsi="Times New Roman" w:cs="Times New Roman"/>
                <w:b/>
                <w:sz w:val="24"/>
              </w:rPr>
              <w:t>PL</w:t>
            </w:r>
            <w:r w:rsidRPr="00C7494D">
              <w:rPr>
                <w:rFonts w:ascii="Times New Roman" w:hAnsi="Times New Roman" w:cs="Times New Roman"/>
                <w:b/>
                <w:sz w:val="24"/>
              </w:rPr>
              <w:t>OMA IN ADVANCED COMPUTING</w:t>
            </w:r>
            <w:r w:rsidRPr="00C7494D" w:rsidR="00F827E9">
              <w:rPr>
                <w:rFonts w:ascii="Times New Roman" w:hAnsi="Times New Roman" w:cs="Times New Roman"/>
                <w:b/>
                <w:sz w:val="24"/>
              </w:rPr>
              <w:t xml:space="preserve"> (PG-DAC)</w:t>
            </w:r>
          </w:p>
        </w:tc>
      </w:tr>
      <w:tr w14:paraId="056BF217" w14:textId="77777777" w:rsidTr="00982798">
        <w:tblPrEx>
          <w:tblW w:w="0" w:type="auto"/>
          <w:tblLook w:val="04A0"/>
        </w:tblPrEx>
        <w:tc>
          <w:tcPr>
            <w:tcW w:w="8856" w:type="dxa"/>
            <w:gridSpan w:val="2"/>
          </w:tcPr>
          <w:p w:rsidR="003665B6" w:rsidP="00F827E9" w14:paraId="2B12A5B6" w14:textId="77777777">
            <w:pPr>
              <w:jc w:val="center"/>
            </w:pPr>
          </w:p>
        </w:tc>
      </w:tr>
      <w:tr w14:paraId="56AB5348" w14:textId="77777777" w:rsidTr="00982798">
        <w:tblPrEx>
          <w:tblW w:w="0" w:type="auto"/>
          <w:tblLook w:val="04A0"/>
        </w:tblPrEx>
        <w:tc>
          <w:tcPr>
            <w:tcW w:w="8856" w:type="dxa"/>
            <w:gridSpan w:val="2"/>
          </w:tcPr>
          <w:p w:rsidR="00C7494D" w:rsidP="00F827E9" w14:paraId="19330DF6" w14:textId="77777777">
            <w:pPr>
              <w:jc w:val="center"/>
            </w:pPr>
          </w:p>
        </w:tc>
      </w:tr>
      <w:tr w14:paraId="6EA61DB0" w14:textId="77777777" w:rsidTr="00982798">
        <w:tblPrEx>
          <w:tblW w:w="0" w:type="auto"/>
          <w:tblLook w:val="04A0"/>
        </w:tblPrEx>
        <w:tc>
          <w:tcPr>
            <w:tcW w:w="8856" w:type="dxa"/>
            <w:gridSpan w:val="2"/>
          </w:tcPr>
          <w:p w:rsidR="00C7494D" w:rsidP="00F827E9" w14:paraId="05A6E4D9" w14:textId="77777777">
            <w:pPr>
              <w:jc w:val="center"/>
            </w:pPr>
          </w:p>
        </w:tc>
      </w:tr>
      <w:tr w14:paraId="770B80AF" w14:textId="77777777" w:rsidTr="00982798">
        <w:tblPrEx>
          <w:tblW w:w="0" w:type="auto"/>
          <w:tblLook w:val="04A0"/>
        </w:tblPrEx>
        <w:tc>
          <w:tcPr>
            <w:tcW w:w="8856" w:type="dxa"/>
            <w:gridSpan w:val="2"/>
          </w:tcPr>
          <w:p w:rsidR="003665B6" w:rsidP="00F827E9" w14:paraId="75CDE65D" w14:textId="77777777">
            <w:pPr>
              <w:jc w:val="center"/>
            </w:pPr>
            <w:r>
              <w:rPr>
                <w:rFonts w:eastAsia="Times New Roman" w:cs="Times New Roman"/>
                <w:sz w:val="28"/>
                <w:szCs w:val="28"/>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7pt;height:144.18pt" o:ole="">
                  <v:imagedata r:id="rId4" o:title=""/>
                </v:shape>
                <o:OLEObject Type="Embed" ProgID="MSPhotoEd.3" ShapeID="_x0000_i1025" DrawAspect="Content" ObjectID="_1785446998" r:id="rId5"/>
              </w:object>
            </w:r>
          </w:p>
        </w:tc>
      </w:tr>
      <w:tr w14:paraId="3C8B0587" w14:textId="77777777" w:rsidTr="00982798">
        <w:tblPrEx>
          <w:tblW w:w="0" w:type="auto"/>
          <w:tblLook w:val="04A0"/>
        </w:tblPrEx>
        <w:tc>
          <w:tcPr>
            <w:tcW w:w="8856" w:type="dxa"/>
            <w:gridSpan w:val="2"/>
          </w:tcPr>
          <w:p w:rsidR="003665B6" w:rsidP="00F827E9" w14:paraId="0F54A001" w14:textId="77777777">
            <w:pPr>
              <w:jc w:val="center"/>
            </w:pPr>
          </w:p>
        </w:tc>
      </w:tr>
      <w:tr w14:paraId="46B7F8A0" w14:textId="77777777" w:rsidTr="00982798">
        <w:tblPrEx>
          <w:tblW w:w="0" w:type="auto"/>
          <w:tblLook w:val="04A0"/>
        </w:tblPrEx>
        <w:tc>
          <w:tcPr>
            <w:tcW w:w="8856" w:type="dxa"/>
            <w:gridSpan w:val="2"/>
          </w:tcPr>
          <w:p w:rsidR="00C7494D" w:rsidP="00F827E9" w14:paraId="3C5FEA9A" w14:textId="77777777">
            <w:pPr>
              <w:jc w:val="center"/>
            </w:pPr>
          </w:p>
        </w:tc>
      </w:tr>
      <w:tr w14:paraId="50B305CA" w14:textId="77777777" w:rsidTr="00982798">
        <w:tblPrEx>
          <w:tblW w:w="0" w:type="auto"/>
          <w:tblLook w:val="04A0"/>
        </w:tblPrEx>
        <w:tc>
          <w:tcPr>
            <w:tcW w:w="8856" w:type="dxa"/>
            <w:gridSpan w:val="2"/>
          </w:tcPr>
          <w:p w:rsidR="00C7494D" w:rsidP="00F827E9" w14:paraId="1AC9F46F" w14:textId="77777777">
            <w:pPr>
              <w:jc w:val="center"/>
            </w:pPr>
          </w:p>
        </w:tc>
      </w:tr>
      <w:tr w14:paraId="019D34FA" w14:textId="77777777" w:rsidTr="00982798">
        <w:tblPrEx>
          <w:tblW w:w="0" w:type="auto"/>
          <w:tblLook w:val="04A0"/>
        </w:tblPrEx>
        <w:tc>
          <w:tcPr>
            <w:tcW w:w="8856" w:type="dxa"/>
            <w:gridSpan w:val="2"/>
          </w:tcPr>
          <w:p w:rsidR="003665B6" w:rsidRPr="00143ED1" w:rsidP="00F827E9" w14:paraId="7EF1EA73" w14:textId="77777777">
            <w:pPr>
              <w:jc w:val="center"/>
              <w:rPr>
                <w:rFonts w:ascii="Times New Roman" w:hAnsi="Times New Roman" w:cs="Times New Roman"/>
                <w:b/>
                <w:bCs/>
                <w:sz w:val="20"/>
              </w:rPr>
            </w:pPr>
            <w:r w:rsidRPr="00143ED1">
              <w:rPr>
                <w:rFonts w:ascii="Times New Roman" w:hAnsi="Times New Roman" w:cs="Times New Roman"/>
                <w:b/>
                <w:bCs/>
                <w:sz w:val="20"/>
              </w:rPr>
              <w:t>BY</w:t>
            </w:r>
          </w:p>
          <w:p w:rsidR="003665B6" w:rsidRPr="00143ED1" w:rsidP="00F827E9" w14:paraId="21BC3657" w14:textId="77777777">
            <w:pPr>
              <w:jc w:val="center"/>
              <w:rPr>
                <w:rFonts w:ascii="Times New Roman" w:hAnsi="Times New Roman" w:cs="Times New Roman"/>
              </w:rPr>
            </w:pPr>
          </w:p>
          <w:p w:rsidR="00DB3B45" w:rsidP="001B2412" w14:paraId="20B37057" w14:textId="17A076DA">
            <w:pPr>
              <w:jc w:val="center"/>
              <w:rPr>
                <w:rFonts w:ascii="Times New Roman" w:hAnsi="Times New Roman" w:cs="Times New Roman"/>
                <w:b/>
                <w:sz w:val="32"/>
                <w:szCs w:val="32"/>
              </w:rPr>
            </w:pPr>
            <w:r w:rsidRPr="00DB3B45">
              <w:rPr>
                <w:rFonts w:ascii="Times New Roman" w:hAnsi="Times New Roman" w:cs="Times New Roman"/>
                <w:b/>
                <w:sz w:val="32"/>
                <w:szCs w:val="32"/>
              </w:rPr>
              <w:t xml:space="preserve">Aishwarya R </w:t>
            </w:r>
            <w:r w:rsidRPr="00DB3B45">
              <w:rPr>
                <w:rFonts w:ascii="Times New Roman" w:hAnsi="Times New Roman" w:cs="Times New Roman"/>
                <w:b/>
                <w:sz w:val="32"/>
                <w:szCs w:val="32"/>
              </w:rPr>
              <w:t>Dhongdi</w:t>
            </w:r>
          </w:p>
          <w:p w:rsidR="003665B6" w:rsidRPr="00DB3B45" w:rsidP="001B2412" w14:paraId="60C6A4DF" w14:textId="49B43072">
            <w:pPr>
              <w:jc w:val="center"/>
              <w:rPr>
                <w:rFonts w:ascii="Times New Roman" w:hAnsi="Times New Roman" w:cs="Times New Roman"/>
                <w:b/>
                <w:sz w:val="32"/>
                <w:szCs w:val="32"/>
              </w:rPr>
            </w:pPr>
            <w:r w:rsidRPr="00DB3B45">
              <w:rPr>
                <w:rFonts w:ascii="Times New Roman" w:hAnsi="Times New Roman" w:cs="Times New Roman"/>
                <w:b/>
                <w:sz w:val="32"/>
                <w:szCs w:val="32"/>
              </w:rPr>
              <w:t xml:space="preserve">Kishan Verma </w:t>
            </w:r>
          </w:p>
          <w:p w:rsidR="00DB3B45" w:rsidP="001B2412" w14:paraId="7F06FA10" w14:textId="77777777">
            <w:pPr>
              <w:jc w:val="center"/>
              <w:rPr>
                <w:rFonts w:ascii="Times New Roman" w:hAnsi="Times New Roman" w:cs="Times New Roman"/>
                <w:b/>
                <w:sz w:val="32"/>
                <w:szCs w:val="32"/>
              </w:rPr>
            </w:pPr>
            <w:r w:rsidRPr="00DB3B45">
              <w:rPr>
                <w:rFonts w:ascii="Times New Roman" w:hAnsi="Times New Roman" w:cs="Times New Roman"/>
                <w:b/>
                <w:sz w:val="32"/>
                <w:szCs w:val="32"/>
              </w:rPr>
              <w:t xml:space="preserve">Srijan </w:t>
            </w:r>
            <w:r w:rsidRPr="00DB3B45">
              <w:rPr>
                <w:rFonts w:ascii="Times New Roman" w:hAnsi="Times New Roman" w:cs="Times New Roman"/>
                <w:b/>
                <w:sz w:val="32"/>
                <w:szCs w:val="32"/>
              </w:rPr>
              <w:t>Chandrakar</w:t>
            </w:r>
          </w:p>
          <w:p w:rsidR="00DB3B45" w:rsidP="001B2412" w14:paraId="46820F35" w14:textId="687DC384">
            <w:pPr>
              <w:jc w:val="center"/>
              <w:rPr>
                <w:rFonts w:ascii="Times New Roman" w:hAnsi="Times New Roman" w:cs="Times New Roman"/>
                <w:b/>
                <w:sz w:val="32"/>
                <w:szCs w:val="32"/>
              </w:rPr>
            </w:pPr>
            <w:r w:rsidRPr="00DB3B45">
              <w:rPr>
                <w:rFonts w:ascii="Times New Roman" w:hAnsi="Times New Roman" w:cs="Times New Roman"/>
                <w:b/>
                <w:sz w:val="32"/>
                <w:szCs w:val="32"/>
              </w:rPr>
              <w:t>Vinita M Chandel</w:t>
            </w:r>
          </w:p>
          <w:p w:rsidR="00DB3B45" w:rsidRPr="00BF1624" w:rsidP="001B2412" w14:paraId="4C7D651F" w14:textId="48789F1A">
            <w:pPr>
              <w:jc w:val="center"/>
              <w:rPr>
                <w:rFonts w:ascii="Times New Roman" w:hAnsi="Times New Roman" w:cs="Times New Roman"/>
                <w:b/>
                <w:sz w:val="36"/>
                <w:szCs w:val="36"/>
              </w:rPr>
            </w:pPr>
          </w:p>
        </w:tc>
      </w:tr>
      <w:tr w14:paraId="48C743AC" w14:textId="77777777" w:rsidTr="00982798">
        <w:tblPrEx>
          <w:tblW w:w="0" w:type="auto"/>
          <w:tblLook w:val="04A0"/>
        </w:tblPrEx>
        <w:tc>
          <w:tcPr>
            <w:tcW w:w="8856" w:type="dxa"/>
            <w:gridSpan w:val="2"/>
          </w:tcPr>
          <w:p w:rsidR="003665B6" w:rsidP="00F827E9" w14:paraId="1810102D" w14:textId="77777777">
            <w:pPr>
              <w:jc w:val="center"/>
              <w:rPr>
                <w:rFonts w:ascii="Times New Roman" w:hAnsi="Times New Roman" w:cs="Times New Roman"/>
                <w:b/>
                <w:bCs/>
                <w:sz w:val="20"/>
              </w:rPr>
            </w:pPr>
            <w:r w:rsidRPr="00143ED1">
              <w:rPr>
                <w:rFonts w:ascii="Times New Roman" w:hAnsi="Times New Roman" w:cs="Times New Roman"/>
                <w:b/>
                <w:bCs/>
                <w:sz w:val="20"/>
              </w:rPr>
              <w:t>UNDER THE GUIDENCE OF</w:t>
            </w:r>
          </w:p>
          <w:p w:rsidR="00C7494D" w:rsidRPr="00143ED1" w:rsidP="00F827E9" w14:paraId="3B494C04" w14:textId="77777777">
            <w:pPr>
              <w:jc w:val="center"/>
              <w:rPr>
                <w:rFonts w:ascii="Times New Roman" w:hAnsi="Times New Roman" w:cs="Times New Roman"/>
                <w:sz w:val="20"/>
              </w:rPr>
            </w:pPr>
          </w:p>
          <w:p w:rsidR="003665B6" w:rsidRPr="00A314F0" w:rsidP="00E06EF5" w14:paraId="05F5FBBD" w14:textId="2195B231">
            <w:pPr>
              <w:jc w:val="center"/>
              <w:rPr>
                <w:rFonts w:ascii="Times New Roman" w:hAnsi="Times New Roman" w:cs="Times New Roman"/>
                <w:b/>
                <w:sz w:val="28"/>
                <w:szCs w:val="28"/>
              </w:rPr>
            </w:pPr>
            <w:r>
              <w:rPr>
                <w:rFonts w:ascii="Times New Roman" w:hAnsi="Times New Roman" w:cs="Times New Roman"/>
                <w:b/>
                <w:sz w:val="28"/>
                <w:szCs w:val="28"/>
              </w:rPr>
              <w:t xml:space="preserve">Priyanka </w:t>
            </w:r>
            <w:r>
              <w:rPr>
                <w:rFonts w:ascii="Times New Roman" w:hAnsi="Times New Roman" w:cs="Times New Roman"/>
                <w:b/>
                <w:sz w:val="28"/>
                <w:szCs w:val="28"/>
              </w:rPr>
              <w:t>Rangole</w:t>
            </w:r>
          </w:p>
        </w:tc>
      </w:tr>
      <w:tr w14:paraId="71F15B24" w14:textId="77777777" w:rsidTr="00982798">
        <w:tblPrEx>
          <w:tblW w:w="0" w:type="auto"/>
          <w:tblLook w:val="04A0"/>
        </w:tblPrEx>
        <w:tc>
          <w:tcPr>
            <w:tcW w:w="8856" w:type="dxa"/>
            <w:gridSpan w:val="2"/>
          </w:tcPr>
          <w:p w:rsidR="003665B6" w:rsidRPr="00143ED1" w:rsidP="00F827E9" w14:paraId="1F7BF84D" w14:textId="77777777">
            <w:pPr>
              <w:jc w:val="center"/>
              <w:rPr>
                <w:rFonts w:ascii="Times New Roman" w:hAnsi="Times New Roman" w:cs="Times New Roman"/>
              </w:rPr>
            </w:pPr>
          </w:p>
        </w:tc>
      </w:tr>
      <w:tr w14:paraId="34427ACF" w14:textId="77777777" w:rsidTr="00982798">
        <w:tblPrEx>
          <w:tblW w:w="0" w:type="auto"/>
          <w:tblLook w:val="04A0"/>
        </w:tblPrEx>
        <w:tc>
          <w:tcPr>
            <w:tcW w:w="8856" w:type="dxa"/>
            <w:gridSpan w:val="2"/>
          </w:tcPr>
          <w:p w:rsidR="009E546B" w:rsidP="00F827E9" w14:paraId="60A701C3" w14:textId="77777777">
            <w:pPr>
              <w:jc w:val="center"/>
              <w:rPr>
                <w:rFonts w:ascii="Times New Roman" w:hAnsi="Times New Roman" w:cs="Times New Roman"/>
                <w:b/>
                <w:bCs/>
                <w:sz w:val="20"/>
              </w:rPr>
            </w:pPr>
            <w:r w:rsidRPr="00BB7888">
              <w:rPr>
                <w:rFonts w:ascii="Times New Roman" w:hAnsi="Times New Roman" w:cs="Times New Roman"/>
                <w:b/>
                <w:bCs/>
              </w:rPr>
              <w:t>A</w:t>
            </w:r>
            <w:r w:rsidRPr="00143ED1">
              <w:rPr>
                <w:rFonts w:ascii="Times New Roman" w:hAnsi="Times New Roman" w:cs="Times New Roman"/>
                <w:b/>
                <w:bCs/>
                <w:sz w:val="20"/>
              </w:rPr>
              <w:t>T</w:t>
            </w:r>
          </w:p>
          <w:p w:rsidR="00C7494D" w:rsidRPr="00143ED1" w:rsidP="00F827E9" w14:paraId="01FB8AF5" w14:textId="77777777">
            <w:pPr>
              <w:jc w:val="center"/>
              <w:rPr>
                <w:rFonts w:ascii="Times New Roman" w:hAnsi="Times New Roman" w:cs="Times New Roman"/>
                <w:b/>
                <w:bCs/>
                <w:sz w:val="20"/>
              </w:rPr>
            </w:pPr>
          </w:p>
          <w:p w:rsidR="00C7494D" w:rsidP="00F827E9" w14:paraId="2A0E88CF" w14:textId="77777777">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rsidR="003665B6" w:rsidRPr="00143ED1" w:rsidP="00F827E9" w14:paraId="0AA342B3" w14:textId="77777777">
            <w:pPr>
              <w:jc w:val="center"/>
              <w:rPr>
                <w:rFonts w:ascii="Times New Roman" w:hAnsi="Times New Roman" w:cs="Times New Roman"/>
                <w:b/>
              </w:rPr>
            </w:pPr>
            <w:r>
              <w:rPr>
                <w:rFonts w:ascii="Times New Roman" w:hAnsi="Times New Roman" w:cs="Times New Roman"/>
                <w:b/>
                <w:sz w:val="28"/>
              </w:rPr>
              <w:t>Karad</w:t>
            </w:r>
          </w:p>
        </w:tc>
      </w:tr>
      <w:tr w14:paraId="4B89B6C9" w14:textId="77777777" w:rsidTr="000E21F4">
        <w:tblPrEx>
          <w:tblW w:w="0" w:type="auto"/>
          <w:tblLook w:val="04A0"/>
        </w:tblPrEx>
        <w:tc>
          <w:tcPr>
            <w:tcW w:w="8856" w:type="dxa"/>
            <w:gridSpan w:val="2"/>
          </w:tcPr>
          <w:p w:rsidR="005C2A5A" w:rsidP="007E441E" w14:paraId="1F423F79" w14:textId="77777777">
            <w:pPr>
              <w:jc w:val="center"/>
            </w:pPr>
          </w:p>
        </w:tc>
      </w:tr>
      <w:tr w14:paraId="56E2A962" w14:textId="77777777" w:rsidTr="000E21F4">
        <w:tblPrEx>
          <w:tblW w:w="0" w:type="auto"/>
          <w:tblLook w:val="04A0"/>
        </w:tblPrEx>
        <w:tc>
          <w:tcPr>
            <w:tcW w:w="8856" w:type="dxa"/>
            <w:gridSpan w:val="2"/>
          </w:tcPr>
          <w:p w:rsidR="005C2A5A" w:rsidP="005C2A5A" w14:paraId="7D360ED6" w14:textId="77777777">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rsidR="005C2A5A" w:rsidP="005C2A5A" w14:paraId="1DE4356F" w14:textId="77777777">
            <w:pPr>
              <w:jc w:val="center"/>
            </w:pPr>
            <w:r>
              <w:rPr>
                <w:rFonts w:ascii="Times New Roman" w:hAnsi="Times New Roman" w:cs="Times New Roman"/>
                <w:b/>
                <w:sz w:val="28"/>
              </w:rPr>
              <w:t>Karad</w:t>
            </w:r>
          </w:p>
        </w:tc>
      </w:tr>
      <w:tr w14:paraId="2F3BE1B7" w14:textId="77777777" w:rsidTr="000E21F4">
        <w:tblPrEx>
          <w:tblW w:w="0" w:type="auto"/>
          <w:tblLook w:val="04A0"/>
        </w:tblPrEx>
        <w:tc>
          <w:tcPr>
            <w:tcW w:w="8856" w:type="dxa"/>
            <w:gridSpan w:val="2"/>
          </w:tcPr>
          <w:p w:rsidR="005C2A5A" w:rsidP="007E441E" w14:paraId="5088E812" w14:textId="77777777">
            <w:pPr>
              <w:jc w:val="center"/>
            </w:pPr>
          </w:p>
        </w:tc>
      </w:tr>
      <w:tr w14:paraId="1DEE8A93" w14:textId="77777777" w:rsidTr="000E21F4">
        <w:tblPrEx>
          <w:tblW w:w="0" w:type="auto"/>
          <w:tblLook w:val="04A0"/>
        </w:tblPrEx>
        <w:tc>
          <w:tcPr>
            <w:tcW w:w="8856" w:type="dxa"/>
            <w:gridSpan w:val="2"/>
          </w:tcPr>
          <w:p w:rsidR="005C2A5A" w:rsidP="007E441E" w14:paraId="274F07E4" w14:textId="77777777">
            <w:pPr>
              <w:jc w:val="center"/>
            </w:pPr>
            <w:r>
              <w:rPr>
                <w:rFonts w:eastAsia="Times New Roman" w:cs="Times New Roman"/>
                <w:sz w:val="28"/>
                <w:szCs w:val="28"/>
              </w:rPr>
              <w:object>
                <v:shape id="_x0000_i1026" type="#_x0000_t75" style="width:146.57pt;height:144.18pt" o:ole="">
                  <v:imagedata r:id="rId4" o:title=""/>
                </v:shape>
                <o:OLEObject Type="Embed" ProgID="MSPhotoEd.3" ShapeID="_x0000_i1026" DrawAspect="Content" ObjectID="_1785446999" r:id="rId6"/>
              </w:object>
            </w:r>
          </w:p>
        </w:tc>
      </w:tr>
      <w:tr w14:paraId="33157892" w14:textId="77777777" w:rsidTr="000E21F4">
        <w:tblPrEx>
          <w:tblW w:w="0" w:type="auto"/>
          <w:tblLook w:val="04A0"/>
        </w:tblPrEx>
        <w:tc>
          <w:tcPr>
            <w:tcW w:w="8856" w:type="dxa"/>
            <w:gridSpan w:val="2"/>
          </w:tcPr>
          <w:p w:rsidR="005C2A5A" w:rsidP="007E441E" w14:paraId="6346ED96" w14:textId="77777777">
            <w:pPr>
              <w:jc w:val="center"/>
            </w:pPr>
          </w:p>
        </w:tc>
      </w:tr>
      <w:tr w14:paraId="1C0C3137" w14:textId="77777777" w:rsidTr="000E21F4">
        <w:tblPrEx>
          <w:tblW w:w="0" w:type="auto"/>
          <w:tblLook w:val="04A0"/>
        </w:tblPrEx>
        <w:tc>
          <w:tcPr>
            <w:tcW w:w="8856" w:type="dxa"/>
            <w:gridSpan w:val="2"/>
          </w:tcPr>
          <w:p w:rsidR="005C2A5A" w:rsidP="005C2A5A" w14:paraId="59BF5427" w14:textId="77777777">
            <w:pPr>
              <w:jc w:val="center"/>
            </w:pPr>
          </w:p>
        </w:tc>
      </w:tr>
      <w:tr w14:paraId="232DF572" w14:textId="77777777" w:rsidTr="000E21F4">
        <w:tblPrEx>
          <w:tblW w:w="0" w:type="auto"/>
          <w:tblLook w:val="04A0"/>
        </w:tblPrEx>
        <w:tc>
          <w:tcPr>
            <w:tcW w:w="8856" w:type="dxa"/>
            <w:gridSpan w:val="2"/>
          </w:tcPr>
          <w:p w:rsidR="005C2A5A" w:rsidRPr="0032558D" w:rsidP="007E441E" w14:paraId="1AC8C4AE" w14:textId="77777777">
            <w:pPr>
              <w:jc w:val="center"/>
              <w:rPr>
                <w:rFonts w:ascii="Times New Roman" w:hAnsi="Times New Roman" w:cs="Times New Roman"/>
              </w:rPr>
            </w:pPr>
            <w:r w:rsidRPr="0032558D">
              <w:rPr>
                <w:rFonts w:ascii="Times New Roman" w:hAnsi="Times New Roman" w:cs="Times New Roman"/>
                <w:b/>
                <w:sz w:val="40"/>
                <w:szCs w:val="36"/>
                <w:u w:val="single"/>
              </w:rPr>
              <w:t>CERTIFICATE</w:t>
            </w:r>
          </w:p>
        </w:tc>
      </w:tr>
      <w:tr w14:paraId="39115CB7" w14:textId="77777777" w:rsidTr="000E21F4">
        <w:tblPrEx>
          <w:tblW w:w="0" w:type="auto"/>
          <w:tblLook w:val="04A0"/>
        </w:tblPrEx>
        <w:tc>
          <w:tcPr>
            <w:tcW w:w="8856" w:type="dxa"/>
            <w:gridSpan w:val="2"/>
          </w:tcPr>
          <w:p w:rsidR="005C2A5A" w:rsidRPr="0032558D" w:rsidP="007E441E" w14:paraId="352DCCAA" w14:textId="77777777">
            <w:pPr>
              <w:jc w:val="center"/>
              <w:rPr>
                <w:rFonts w:ascii="Times New Roman" w:hAnsi="Times New Roman" w:cs="Times New Roman"/>
                <w:b/>
                <w:sz w:val="24"/>
                <w:szCs w:val="36"/>
              </w:rPr>
            </w:pPr>
          </w:p>
        </w:tc>
      </w:tr>
      <w:tr w14:paraId="36BFE48E" w14:textId="77777777" w:rsidTr="000E21F4">
        <w:tblPrEx>
          <w:tblW w:w="0" w:type="auto"/>
          <w:tblLook w:val="04A0"/>
        </w:tblPrEx>
        <w:tc>
          <w:tcPr>
            <w:tcW w:w="8856" w:type="dxa"/>
            <w:gridSpan w:val="2"/>
          </w:tcPr>
          <w:p w:rsidR="005C2A5A" w:rsidRPr="00143ED1" w:rsidP="007E441E" w14:paraId="6A1EB2D7" w14:textId="77777777">
            <w:pPr>
              <w:jc w:val="center"/>
              <w:rPr>
                <w:rFonts w:ascii="Times New Roman" w:hAnsi="Times New Roman" w:cs="Times New Roman"/>
              </w:rPr>
            </w:pPr>
            <w:r w:rsidRPr="0006426F">
              <w:rPr>
                <w:rFonts w:ascii="Times New Roman" w:hAnsi="Times New Roman" w:cs="Times New Roman"/>
                <w:sz w:val="28"/>
                <w:szCs w:val="28"/>
              </w:rPr>
              <w:t>This is to certify that the project</w:t>
            </w:r>
          </w:p>
        </w:tc>
      </w:tr>
      <w:tr w14:paraId="4CC2F89F" w14:textId="77777777" w:rsidTr="000E21F4">
        <w:tblPrEx>
          <w:tblW w:w="0" w:type="auto"/>
          <w:tblLook w:val="04A0"/>
        </w:tblPrEx>
        <w:tc>
          <w:tcPr>
            <w:tcW w:w="8856" w:type="dxa"/>
            <w:gridSpan w:val="2"/>
          </w:tcPr>
          <w:p w:rsidR="005C2A5A" w:rsidRPr="00143ED1" w:rsidP="007E441E" w14:paraId="7AAFFE7D" w14:textId="77777777">
            <w:pPr>
              <w:jc w:val="center"/>
              <w:rPr>
                <w:rFonts w:ascii="Times New Roman" w:hAnsi="Times New Roman" w:cs="Times New Roman"/>
              </w:rPr>
            </w:pPr>
          </w:p>
        </w:tc>
      </w:tr>
      <w:tr w14:paraId="4226BD60" w14:textId="77777777" w:rsidTr="000E21F4">
        <w:tblPrEx>
          <w:tblW w:w="0" w:type="auto"/>
          <w:tblLook w:val="04A0"/>
        </w:tblPrEx>
        <w:tc>
          <w:tcPr>
            <w:tcW w:w="8856" w:type="dxa"/>
            <w:gridSpan w:val="2"/>
          </w:tcPr>
          <w:p w:rsidR="00671675" w:rsidP="00671675" w14:paraId="6EC8C54C" w14:textId="1C61718E">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Home Services</w:t>
            </w:r>
          </w:p>
          <w:p w:rsidR="005C2A5A" w:rsidRPr="00A314F0" w:rsidP="00671675" w14:paraId="2745F723" w14:textId="61D52788">
            <w:pPr>
              <w:jc w:val="center"/>
              <w:rPr>
                <w:rFonts w:ascii="Times New Roman" w:hAnsi="Times New Roman" w:cs="Times New Roman"/>
                <w:b/>
                <w:sz w:val="28"/>
                <w:szCs w:val="28"/>
              </w:rPr>
            </w:pPr>
          </w:p>
        </w:tc>
      </w:tr>
      <w:tr w14:paraId="0C080DBC" w14:textId="77777777" w:rsidTr="000E21F4">
        <w:tblPrEx>
          <w:tblW w:w="0" w:type="auto"/>
          <w:tblLook w:val="04A0"/>
        </w:tblPrEx>
        <w:tc>
          <w:tcPr>
            <w:tcW w:w="8856" w:type="dxa"/>
            <w:gridSpan w:val="2"/>
          </w:tcPr>
          <w:p w:rsidR="005C2A5A" w:rsidRPr="00143ED1" w:rsidP="007E441E" w14:paraId="633BE689" w14:textId="77777777">
            <w:pPr>
              <w:jc w:val="center"/>
              <w:rPr>
                <w:rFonts w:ascii="Times New Roman" w:hAnsi="Times New Roman" w:cs="Times New Roman"/>
              </w:rPr>
            </w:pPr>
          </w:p>
        </w:tc>
      </w:tr>
      <w:tr w14:paraId="1FEC2268" w14:textId="77777777" w:rsidTr="000E21F4">
        <w:tblPrEx>
          <w:tblW w:w="0" w:type="auto"/>
          <w:tblLook w:val="04A0"/>
        </w:tblPrEx>
        <w:tc>
          <w:tcPr>
            <w:tcW w:w="8856" w:type="dxa"/>
            <w:gridSpan w:val="2"/>
          </w:tcPr>
          <w:p w:rsidR="005C2A5A" w:rsidRPr="00671675" w:rsidP="00671675" w14:paraId="2C03915B" w14:textId="77777777">
            <w:pPr>
              <w:jc w:val="center"/>
              <w:rPr>
                <w:rFonts w:ascii="Times New Roman" w:hAnsi="Times New Roman" w:cs="Times New Roman"/>
                <w:sz w:val="28"/>
                <w:szCs w:val="28"/>
              </w:rPr>
            </w:pPr>
            <w:r w:rsidRPr="0006426F">
              <w:rPr>
                <w:rFonts w:ascii="Times New Roman" w:hAnsi="Times New Roman" w:cs="Times New Roman"/>
                <w:sz w:val="28"/>
                <w:szCs w:val="28"/>
              </w:rPr>
              <w:t>Has been submitted by</w:t>
            </w:r>
          </w:p>
        </w:tc>
      </w:tr>
      <w:tr w14:paraId="6E48E364" w14:textId="77777777" w:rsidTr="000E21F4">
        <w:tblPrEx>
          <w:tblW w:w="0" w:type="auto"/>
          <w:tblLook w:val="04A0"/>
        </w:tblPrEx>
        <w:tc>
          <w:tcPr>
            <w:tcW w:w="8856" w:type="dxa"/>
            <w:gridSpan w:val="2"/>
          </w:tcPr>
          <w:p w:rsidR="005C2A5A" w:rsidRPr="00143ED1" w:rsidP="007E441E" w14:paraId="40F0BB29" w14:textId="77777777">
            <w:pPr>
              <w:jc w:val="center"/>
              <w:rPr>
                <w:rFonts w:ascii="Times New Roman" w:hAnsi="Times New Roman" w:cs="Times New Roman"/>
              </w:rPr>
            </w:pPr>
          </w:p>
        </w:tc>
      </w:tr>
      <w:tr w14:paraId="5DE9EC92" w14:textId="77777777" w:rsidTr="000E21F4">
        <w:tblPrEx>
          <w:tblW w:w="0" w:type="auto"/>
          <w:tblLook w:val="04A0"/>
        </w:tblPrEx>
        <w:tc>
          <w:tcPr>
            <w:tcW w:w="8856" w:type="dxa"/>
            <w:gridSpan w:val="2"/>
          </w:tcPr>
          <w:p w:rsidR="005C2A5A" w:rsidRPr="00143ED1" w:rsidP="00E64996" w14:paraId="7D4868D0" w14:textId="79E0DA2D">
            <w:pPr>
              <w:jc w:val="center"/>
              <w:rPr>
                <w:rFonts w:ascii="Times New Roman" w:hAnsi="Times New Roman" w:cs="Times New Roman"/>
                <w:b/>
              </w:rPr>
            </w:pPr>
            <w:r>
              <w:rPr>
                <w:rFonts w:ascii="Times New Roman" w:hAnsi="Times New Roman" w:cs="Times New Roman"/>
                <w:b/>
                <w:sz w:val="36"/>
                <w:szCs w:val="36"/>
              </w:rPr>
              <w:t xml:space="preserve">Srijan </w:t>
            </w:r>
            <w:r>
              <w:rPr>
                <w:rFonts w:ascii="Times New Roman" w:hAnsi="Times New Roman" w:cs="Times New Roman"/>
                <w:b/>
                <w:sz w:val="36"/>
                <w:szCs w:val="36"/>
              </w:rPr>
              <w:t>Chandrakar</w:t>
            </w:r>
          </w:p>
        </w:tc>
      </w:tr>
      <w:tr w14:paraId="2453D022" w14:textId="77777777" w:rsidTr="000E21F4">
        <w:tblPrEx>
          <w:tblW w:w="0" w:type="auto"/>
          <w:tblLook w:val="04A0"/>
        </w:tblPrEx>
        <w:tc>
          <w:tcPr>
            <w:tcW w:w="8856" w:type="dxa"/>
            <w:gridSpan w:val="2"/>
          </w:tcPr>
          <w:p w:rsidR="00671675" w:rsidRPr="00671675" w:rsidP="00671675" w14:paraId="7225845D" w14:textId="77777777">
            <w:pPr>
              <w:jc w:val="center"/>
              <w:rPr>
                <w:rFonts w:ascii="Times New Roman" w:hAnsi="Times New Roman" w:cs="Times New Roman"/>
                <w:b/>
                <w:sz w:val="24"/>
                <w:szCs w:val="36"/>
              </w:rPr>
            </w:pPr>
          </w:p>
        </w:tc>
      </w:tr>
      <w:tr w14:paraId="2EE97A3C" w14:textId="77777777" w:rsidTr="000E21F4">
        <w:tblPrEx>
          <w:tblW w:w="0" w:type="auto"/>
          <w:tblLook w:val="04A0"/>
        </w:tblPrEx>
        <w:tc>
          <w:tcPr>
            <w:tcW w:w="8856" w:type="dxa"/>
            <w:gridSpan w:val="2"/>
          </w:tcPr>
          <w:p w:rsidR="00671675" w:rsidRPr="00671675" w:rsidP="00671675" w14:paraId="3E647501" w14:textId="77777777">
            <w:pPr>
              <w:jc w:val="center"/>
              <w:rPr>
                <w:rFonts w:ascii="Times New Roman" w:hAnsi="Times New Roman" w:cs="Times New Roman"/>
                <w:b/>
                <w:sz w:val="24"/>
                <w:szCs w:val="36"/>
              </w:rPr>
            </w:pPr>
          </w:p>
        </w:tc>
      </w:tr>
      <w:tr w14:paraId="69C5EADE" w14:textId="77777777" w:rsidTr="000E21F4">
        <w:tblPrEx>
          <w:tblW w:w="0" w:type="auto"/>
          <w:tblLook w:val="04A0"/>
        </w:tblPrEx>
        <w:tc>
          <w:tcPr>
            <w:tcW w:w="8856" w:type="dxa"/>
            <w:gridSpan w:val="2"/>
          </w:tcPr>
          <w:p w:rsidR="00671675" w:rsidRPr="001F6AC7" w:rsidP="00C45281" w14:paraId="4E032597" w14:textId="77777777">
            <w:pPr>
              <w:jc w:val="center"/>
              <w:rPr>
                <w:rFonts w:ascii="Times New Roman" w:hAnsi="Times New Roman" w:cs="Times New Roman"/>
                <w:b/>
                <w:sz w:val="24"/>
                <w:szCs w:val="36"/>
              </w:rPr>
            </w:pPr>
            <w:r w:rsidRPr="001F6AC7">
              <w:rPr>
                <w:rFonts w:ascii="Times New Roman" w:hAnsi="Times New Roman" w:cs="Times New Roman"/>
                <w:bCs/>
                <w:sz w:val="28"/>
                <w:szCs w:val="28"/>
              </w:rPr>
              <w:t xml:space="preserve">In partial fulfillment of the requirement for the Course of </w:t>
            </w:r>
            <w:r w:rsidRPr="001F6AC7">
              <w:rPr>
                <w:rStyle w:val="Strong"/>
                <w:rFonts w:ascii="Times New Roman" w:hAnsi="Times New Roman" w:cs="Times New Roman"/>
                <w:color w:val="000000"/>
                <w:sz w:val="28"/>
                <w:szCs w:val="28"/>
              </w:rPr>
              <w:t xml:space="preserve">PG Diploma in </w:t>
            </w:r>
            <w:r>
              <w:rPr>
                <w:rStyle w:val="Strong"/>
                <w:rFonts w:ascii="Times New Roman" w:hAnsi="Times New Roman" w:cs="Times New Roman"/>
                <w:color w:val="000000"/>
                <w:sz w:val="28"/>
                <w:szCs w:val="28"/>
              </w:rPr>
              <w:t xml:space="preserve">Advanced Computing </w:t>
            </w:r>
            <w:r w:rsidRPr="001F6AC7">
              <w:rPr>
                <w:rStyle w:val="Strong"/>
                <w:rFonts w:ascii="Times New Roman" w:hAnsi="Times New Roman" w:cs="Times New Roman"/>
                <w:color w:val="000000"/>
                <w:sz w:val="28"/>
                <w:szCs w:val="28"/>
              </w:rPr>
              <w:t>(</w:t>
            </w:r>
            <w:r>
              <w:rPr>
                <w:rStyle w:val="Strong"/>
                <w:rFonts w:ascii="Times New Roman" w:hAnsi="Times New Roman" w:cs="Times New Roman"/>
                <w:color w:val="000000"/>
                <w:sz w:val="28"/>
                <w:szCs w:val="28"/>
              </w:rPr>
              <w:t xml:space="preserve">PG-DAC </w:t>
            </w:r>
            <w:r w:rsidR="000E5024">
              <w:rPr>
                <w:rStyle w:val="Strong"/>
                <w:rFonts w:ascii="Times New Roman" w:hAnsi="Times New Roman" w:cs="Times New Roman"/>
                <w:color w:val="000000"/>
                <w:sz w:val="28"/>
                <w:szCs w:val="28"/>
              </w:rPr>
              <w:t>March 202</w:t>
            </w:r>
            <w:r w:rsidR="00C45281">
              <w:rPr>
                <w:rStyle w:val="Strong"/>
                <w:rFonts w:ascii="Times New Roman" w:hAnsi="Times New Roman" w:cs="Times New Roman"/>
                <w:color w:val="000000"/>
                <w:sz w:val="28"/>
                <w:szCs w:val="28"/>
              </w:rPr>
              <w:t>4</w:t>
            </w:r>
            <w:r w:rsidRPr="001F6AC7">
              <w:rPr>
                <w:rStyle w:val="Strong"/>
                <w:rFonts w:ascii="Times New Roman" w:hAnsi="Times New Roman" w:cs="Times New Roman"/>
                <w:color w:val="000000"/>
                <w:sz w:val="28"/>
                <w:szCs w:val="28"/>
              </w:rPr>
              <w:t>)</w:t>
            </w:r>
            <w:r w:rsidRPr="001F6AC7">
              <w:rPr>
                <w:rStyle w:val="Strong"/>
                <w:rFonts w:ascii="Times New Roman" w:hAnsi="Times New Roman" w:cs="Times New Roman"/>
                <w:color w:val="FF0000"/>
              </w:rPr>
              <w:t xml:space="preserve"> </w:t>
            </w:r>
            <w:r w:rsidRPr="001F6AC7">
              <w:rPr>
                <w:rFonts w:ascii="Times New Roman" w:hAnsi="Times New Roman" w:cs="Times New Roman"/>
                <w:color w:val="000000"/>
                <w:sz w:val="28"/>
                <w:szCs w:val="28"/>
              </w:rPr>
              <w:t xml:space="preserve">as prescribed by The </w:t>
            </w:r>
            <w:r w:rsidRPr="0030716B">
              <w:rPr>
                <w:rFonts w:ascii="Times New Roman" w:hAnsi="Times New Roman" w:cs="Times New Roman"/>
                <w:b/>
                <w:sz w:val="28"/>
                <w:szCs w:val="28"/>
              </w:rPr>
              <w:t>CDAC</w:t>
            </w:r>
            <w:r w:rsidRPr="001F6AC7">
              <w:rPr>
                <w:rFonts w:ascii="Times New Roman" w:hAnsi="Times New Roman" w:cs="Times New Roman"/>
                <w:sz w:val="28"/>
                <w:szCs w:val="28"/>
              </w:rPr>
              <w:t xml:space="preserve"> ACTS, PUNE.</w:t>
            </w:r>
          </w:p>
        </w:tc>
      </w:tr>
      <w:tr w14:paraId="180478D6" w14:textId="77777777" w:rsidTr="000E21F4">
        <w:tblPrEx>
          <w:tblW w:w="0" w:type="auto"/>
          <w:tblLook w:val="04A0"/>
        </w:tblPrEx>
        <w:tc>
          <w:tcPr>
            <w:tcW w:w="8856" w:type="dxa"/>
            <w:gridSpan w:val="2"/>
          </w:tcPr>
          <w:p w:rsidR="00671675" w:rsidRPr="00671675" w:rsidP="00671675" w14:paraId="68D03EC2" w14:textId="77777777">
            <w:pPr>
              <w:jc w:val="center"/>
              <w:rPr>
                <w:rFonts w:ascii="Times New Roman" w:hAnsi="Times New Roman" w:cs="Times New Roman"/>
                <w:b/>
                <w:sz w:val="24"/>
                <w:szCs w:val="36"/>
              </w:rPr>
            </w:pPr>
          </w:p>
        </w:tc>
      </w:tr>
      <w:tr w14:paraId="531517F5" w14:textId="77777777" w:rsidTr="000E21F4">
        <w:tblPrEx>
          <w:tblW w:w="0" w:type="auto"/>
          <w:tblLook w:val="04A0"/>
        </w:tblPrEx>
        <w:tc>
          <w:tcPr>
            <w:tcW w:w="8856" w:type="dxa"/>
            <w:gridSpan w:val="2"/>
          </w:tcPr>
          <w:p w:rsidR="00671675" w:rsidRPr="00671675" w:rsidP="00671675" w14:paraId="7E9C73D8" w14:textId="77777777">
            <w:pPr>
              <w:jc w:val="center"/>
              <w:rPr>
                <w:rFonts w:ascii="Times New Roman" w:hAnsi="Times New Roman" w:cs="Times New Roman"/>
                <w:b/>
                <w:sz w:val="24"/>
                <w:szCs w:val="36"/>
              </w:rPr>
            </w:pPr>
          </w:p>
        </w:tc>
      </w:tr>
      <w:tr w14:paraId="3C3C0301" w14:textId="77777777" w:rsidTr="000E21F4">
        <w:tblPrEx>
          <w:tblW w:w="0" w:type="auto"/>
          <w:tblLook w:val="04A0"/>
        </w:tblPrEx>
        <w:tc>
          <w:tcPr>
            <w:tcW w:w="4428" w:type="dxa"/>
          </w:tcPr>
          <w:p w:rsidR="00F86E97" w:rsidRPr="00F86E97" w:rsidP="00F86E97" w14:paraId="6B4500D2" w14:textId="77777777">
            <w:pPr>
              <w:rPr>
                <w:rFonts w:ascii="Times New Roman" w:hAnsi="Times New Roman" w:cs="Times New Roman"/>
                <w:sz w:val="24"/>
                <w:szCs w:val="36"/>
              </w:rPr>
            </w:pPr>
            <w:r w:rsidRPr="00F86E97">
              <w:rPr>
                <w:rFonts w:ascii="Times New Roman" w:hAnsi="Times New Roman" w:cs="Times New Roman"/>
                <w:sz w:val="24"/>
                <w:szCs w:val="36"/>
              </w:rPr>
              <w:t>Place:</w:t>
            </w:r>
            <w:r w:rsidR="00645746">
              <w:rPr>
                <w:rFonts w:ascii="Times New Roman" w:hAnsi="Times New Roman" w:cs="Times New Roman"/>
                <w:sz w:val="24"/>
                <w:szCs w:val="36"/>
              </w:rPr>
              <w:t xml:space="preserve"> </w:t>
            </w:r>
            <w:r w:rsidR="008C50CD">
              <w:rPr>
                <w:rFonts w:ascii="Times New Roman" w:hAnsi="Times New Roman" w:cs="Times New Roman"/>
                <w:sz w:val="24"/>
                <w:szCs w:val="36"/>
              </w:rPr>
              <w:t>Karad</w:t>
            </w:r>
          </w:p>
        </w:tc>
        <w:tc>
          <w:tcPr>
            <w:tcW w:w="4428" w:type="dxa"/>
          </w:tcPr>
          <w:p w:rsidR="00F86E97" w:rsidRPr="00F86E97" w:rsidP="00940A23" w14:paraId="513D6AEE" w14:textId="77777777">
            <w:pPr>
              <w:jc w:val="right"/>
              <w:rPr>
                <w:rFonts w:ascii="Times New Roman" w:hAnsi="Times New Roman" w:cs="Times New Roman"/>
                <w:sz w:val="24"/>
                <w:szCs w:val="36"/>
              </w:rPr>
            </w:pPr>
            <w:r>
              <w:rPr>
                <w:rFonts w:ascii="Times New Roman" w:hAnsi="Times New Roman" w:cs="Times New Roman"/>
                <w:sz w:val="24"/>
                <w:szCs w:val="36"/>
              </w:rPr>
              <w:t xml:space="preserve">Date: </w:t>
            </w:r>
            <w:r w:rsidR="00940A23">
              <w:rPr>
                <w:rFonts w:ascii="Times New Roman" w:hAnsi="Times New Roman" w:cs="Times New Roman"/>
                <w:sz w:val="24"/>
                <w:szCs w:val="36"/>
              </w:rPr>
              <w:t>14</w:t>
            </w:r>
            <w:r w:rsidR="00645746">
              <w:rPr>
                <w:rFonts w:ascii="Times New Roman" w:hAnsi="Times New Roman" w:cs="Times New Roman"/>
                <w:sz w:val="24"/>
                <w:szCs w:val="36"/>
              </w:rPr>
              <w:t>-</w:t>
            </w:r>
            <w:r w:rsidR="00940A23">
              <w:rPr>
                <w:rFonts w:ascii="Times New Roman" w:hAnsi="Times New Roman" w:cs="Times New Roman"/>
                <w:sz w:val="24"/>
                <w:szCs w:val="36"/>
              </w:rPr>
              <w:t>AUG</w:t>
            </w:r>
            <w:r w:rsidR="00645746">
              <w:rPr>
                <w:rFonts w:ascii="Times New Roman" w:hAnsi="Times New Roman" w:cs="Times New Roman"/>
                <w:sz w:val="24"/>
                <w:szCs w:val="36"/>
              </w:rPr>
              <w:t>-20</w:t>
            </w:r>
            <w:r w:rsidR="00940A23">
              <w:rPr>
                <w:rFonts w:ascii="Times New Roman" w:hAnsi="Times New Roman" w:cs="Times New Roman"/>
                <w:sz w:val="24"/>
                <w:szCs w:val="36"/>
              </w:rPr>
              <w:t>24</w:t>
            </w:r>
          </w:p>
        </w:tc>
      </w:tr>
      <w:tr w14:paraId="31F52525" w14:textId="77777777" w:rsidTr="000E21F4">
        <w:tblPrEx>
          <w:tblW w:w="0" w:type="auto"/>
          <w:tblLook w:val="04A0"/>
        </w:tblPrEx>
        <w:tc>
          <w:tcPr>
            <w:tcW w:w="8856" w:type="dxa"/>
            <w:gridSpan w:val="2"/>
          </w:tcPr>
          <w:p w:rsidR="00671675" w:rsidRPr="00671675" w:rsidP="00671675" w14:paraId="654C0F55" w14:textId="77777777">
            <w:pPr>
              <w:jc w:val="center"/>
              <w:rPr>
                <w:rFonts w:ascii="Times New Roman" w:hAnsi="Times New Roman" w:cs="Times New Roman"/>
                <w:b/>
                <w:sz w:val="24"/>
                <w:szCs w:val="36"/>
              </w:rPr>
            </w:pPr>
          </w:p>
        </w:tc>
      </w:tr>
      <w:tr w14:paraId="78596A52" w14:textId="77777777" w:rsidTr="000E21F4">
        <w:tblPrEx>
          <w:tblW w:w="0" w:type="auto"/>
          <w:tblLook w:val="04A0"/>
        </w:tblPrEx>
        <w:tc>
          <w:tcPr>
            <w:tcW w:w="8856" w:type="dxa"/>
            <w:gridSpan w:val="2"/>
          </w:tcPr>
          <w:p w:rsidR="00671675" w:rsidRPr="00671675" w:rsidP="00671675" w14:paraId="249EBA2F" w14:textId="77777777">
            <w:pPr>
              <w:jc w:val="center"/>
              <w:rPr>
                <w:rFonts w:ascii="Times New Roman" w:hAnsi="Times New Roman" w:cs="Times New Roman"/>
                <w:b/>
                <w:sz w:val="24"/>
                <w:szCs w:val="36"/>
              </w:rPr>
            </w:pPr>
          </w:p>
        </w:tc>
      </w:tr>
      <w:tr w14:paraId="4D3E2F1E" w14:textId="77777777" w:rsidTr="000E21F4">
        <w:tblPrEx>
          <w:tblW w:w="0" w:type="auto"/>
          <w:tblLook w:val="04A0"/>
        </w:tblPrEx>
        <w:tc>
          <w:tcPr>
            <w:tcW w:w="8856" w:type="dxa"/>
            <w:gridSpan w:val="2"/>
          </w:tcPr>
          <w:p w:rsidR="00AA109F" w:rsidRPr="00671675" w:rsidP="00671675" w14:paraId="1950D669" w14:textId="77777777">
            <w:pPr>
              <w:jc w:val="center"/>
              <w:rPr>
                <w:rFonts w:ascii="Times New Roman" w:hAnsi="Times New Roman" w:cs="Times New Roman"/>
                <w:b/>
                <w:sz w:val="24"/>
                <w:szCs w:val="36"/>
              </w:rPr>
            </w:pPr>
          </w:p>
        </w:tc>
      </w:tr>
      <w:tr w14:paraId="25760787" w14:textId="77777777" w:rsidTr="000E21F4">
        <w:tblPrEx>
          <w:tblW w:w="0" w:type="auto"/>
          <w:tblLook w:val="04A0"/>
        </w:tblPrEx>
        <w:tc>
          <w:tcPr>
            <w:tcW w:w="8856" w:type="dxa"/>
            <w:gridSpan w:val="2"/>
          </w:tcPr>
          <w:p w:rsidR="000F3006" w:rsidRPr="00671675" w:rsidP="00671675" w14:paraId="65A27BD8" w14:textId="77777777">
            <w:pPr>
              <w:jc w:val="center"/>
              <w:rPr>
                <w:rFonts w:ascii="Times New Roman" w:hAnsi="Times New Roman" w:cs="Times New Roman"/>
                <w:b/>
                <w:sz w:val="24"/>
                <w:szCs w:val="36"/>
              </w:rPr>
            </w:pPr>
          </w:p>
        </w:tc>
      </w:tr>
      <w:tr w14:paraId="246359E3" w14:textId="77777777" w:rsidTr="000E21F4">
        <w:tblPrEx>
          <w:tblW w:w="0" w:type="auto"/>
          <w:tblLook w:val="04A0"/>
        </w:tblPrEx>
        <w:tc>
          <w:tcPr>
            <w:tcW w:w="8856" w:type="dxa"/>
            <w:gridSpan w:val="2"/>
          </w:tcPr>
          <w:p w:rsidR="000F3006" w:rsidRPr="00671675" w:rsidP="00671675" w14:paraId="3C0B9BC3" w14:textId="77777777">
            <w:pPr>
              <w:jc w:val="center"/>
              <w:rPr>
                <w:rFonts w:ascii="Times New Roman" w:hAnsi="Times New Roman" w:cs="Times New Roman"/>
                <w:b/>
                <w:sz w:val="24"/>
                <w:szCs w:val="36"/>
              </w:rPr>
            </w:pPr>
          </w:p>
        </w:tc>
      </w:tr>
      <w:tr w14:paraId="03D77EEA" w14:textId="77777777" w:rsidTr="000E21F4">
        <w:tblPrEx>
          <w:tblW w:w="0" w:type="auto"/>
          <w:tblLook w:val="04A0"/>
        </w:tblPrEx>
        <w:tc>
          <w:tcPr>
            <w:tcW w:w="4428" w:type="dxa"/>
          </w:tcPr>
          <w:p w:rsidR="000F3006" w:rsidRPr="00671675" w:rsidP="00FD0557" w14:paraId="127C2F56" w14:textId="1FE84213">
            <w:pPr>
              <w:rPr>
                <w:rFonts w:ascii="Times New Roman" w:hAnsi="Times New Roman" w:cs="Times New Roman"/>
                <w:b/>
                <w:sz w:val="24"/>
                <w:szCs w:val="36"/>
              </w:rPr>
            </w:pPr>
            <w:r>
              <w:rPr>
                <w:rFonts w:ascii="Times New Roman" w:hAnsi="Times New Roman" w:cs="Times New Roman"/>
                <w:b/>
                <w:sz w:val="24"/>
                <w:szCs w:val="36"/>
              </w:rPr>
              <w:t xml:space="preserve">  </w:t>
            </w:r>
            <w:r w:rsidR="0079437D">
              <w:rPr>
                <w:rFonts w:ascii="Times New Roman" w:hAnsi="Times New Roman" w:cs="Times New Roman"/>
                <w:b/>
                <w:sz w:val="24"/>
                <w:szCs w:val="36"/>
              </w:rPr>
              <w:t xml:space="preserve"> </w:t>
            </w:r>
            <w:r>
              <w:rPr>
                <w:rFonts w:ascii="Times New Roman" w:hAnsi="Times New Roman" w:cs="Times New Roman"/>
                <w:b/>
                <w:sz w:val="24"/>
                <w:szCs w:val="36"/>
              </w:rPr>
              <w:t xml:space="preserve">   </w:t>
            </w:r>
            <w:r w:rsidR="0079437D">
              <w:rPr>
                <w:rFonts w:ascii="Times New Roman" w:hAnsi="Times New Roman" w:cs="Times New Roman"/>
                <w:b/>
                <w:sz w:val="24"/>
                <w:szCs w:val="36"/>
              </w:rPr>
              <w:t xml:space="preserve">Priyanka </w:t>
            </w:r>
            <w:r w:rsidR="0079437D">
              <w:rPr>
                <w:rFonts w:ascii="Times New Roman" w:hAnsi="Times New Roman" w:cs="Times New Roman"/>
                <w:b/>
                <w:sz w:val="24"/>
                <w:szCs w:val="36"/>
              </w:rPr>
              <w:t>Rangole</w:t>
            </w:r>
          </w:p>
        </w:tc>
        <w:tc>
          <w:tcPr>
            <w:tcW w:w="4428" w:type="dxa"/>
          </w:tcPr>
          <w:p w:rsidR="000F3006" w:rsidRPr="00671675" w:rsidP="00FD0557" w14:paraId="4130AFDD" w14:textId="30C18BE0">
            <w:pPr>
              <w:jc w:val="center"/>
              <w:rPr>
                <w:rFonts w:ascii="Times New Roman" w:hAnsi="Times New Roman" w:cs="Times New Roman"/>
                <w:b/>
                <w:sz w:val="24"/>
                <w:szCs w:val="36"/>
              </w:rPr>
            </w:pPr>
            <w:r w:rsidRPr="0079437D">
              <w:rPr>
                <w:rFonts w:ascii="Times New Roman" w:hAnsi="Times New Roman" w:cs="Times New Roman"/>
                <w:b/>
                <w:sz w:val="24"/>
                <w:szCs w:val="36"/>
              </w:rPr>
              <w:t xml:space="preserve">Pratik </w:t>
            </w:r>
            <w:r w:rsidRPr="0079437D">
              <w:rPr>
                <w:rFonts w:ascii="Times New Roman" w:hAnsi="Times New Roman" w:cs="Times New Roman"/>
                <w:b/>
                <w:sz w:val="24"/>
                <w:szCs w:val="36"/>
              </w:rPr>
              <w:t>Ninganur</w:t>
            </w:r>
          </w:p>
        </w:tc>
      </w:tr>
      <w:tr w14:paraId="5FDCE253" w14:textId="77777777" w:rsidTr="000E21F4">
        <w:tblPrEx>
          <w:tblW w:w="0" w:type="auto"/>
          <w:tblLook w:val="04A0"/>
        </w:tblPrEx>
        <w:tc>
          <w:tcPr>
            <w:tcW w:w="4428" w:type="dxa"/>
          </w:tcPr>
          <w:p w:rsidR="000F3006" w:rsidRPr="00671675" w:rsidP="001E5AE4" w14:paraId="7D2C9160" w14:textId="77777777">
            <w:pPr>
              <w:rPr>
                <w:rFonts w:ascii="Times New Roman" w:hAnsi="Times New Roman" w:cs="Times New Roman"/>
                <w:b/>
                <w:sz w:val="24"/>
                <w:szCs w:val="36"/>
              </w:rPr>
            </w:pPr>
            <w:r>
              <w:rPr>
                <w:rFonts w:ascii="Times New Roman" w:hAnsi="Times New Roman" w:cs="Times New Roman"/>
                <w:b/>
                <w:sz w:val="24"/>
                <w:szCs w:val="36"/>
              </w:rPr>
              <w:t xml:space="preserve">         </w:t>
            </w:r>
            <w:r>
              <w:rPr>
                <w:rFonts w:ascii="Times New Roman" w:hAnsi="Times New Roman" w:cs="Times New Roman"/>
                <w:b/>
                <w:sz w:val="24"/>
                <w:szCs w:val="36"/>
              </w:rPr>
              <w:t>Project Guide</w:t>
            </w:r>
          </w:p>
        </w:tc>
        <w:tc>
          <w:tcPr>
            <w:tcW w:w="4428" w:type="dxa"/>
          </w:tcPr>
          <w:p w:rsidR="000F3006" w:rsidRPr="00671675" w:rsidP="001E5AE4" w14:paraId="31D1FCD2" w14:textId="77777777">
            <w:pPr>
              <w:jc w:val="center"/>
              <w:rPr>
                <w:rFonts w:ascii="Times New Roman" w:hAnsi="Times New Roman" w:cs="Times New Roman"/>
                <w:b/>
                <w:sz w:val="24"/>
                <w:szCs w:val="36"/>
              </w:rPr>
            </w:pPr>
            <w:r>
              <w:rPr>
                <w:rFonts w:ascii="Times New Roman" w:hAnsi="Times New Roman" w:cs="Times New Roman"/>
                <w:b/>
                <w:sz w:val="24"/>
                <w:szCs w:val="36"/>
              </w:rPr>
              <w:t>Course Coordinator</w:t>
            </w:r>
          </w:p>
        </w:tc>
      </w:tr>
    </w:tbl>
    <w:p w:rsidR="00E66C20" w14:paraId="37E3626B" w14:textId="77777777"/>
    <w:p w:rsidR="009D0E72" w:rsidRPr="009D0E72" w:rsidP="00EF36C3" w14:paraId="29437BAA" w14:textId="77777777">
      <w:pPr>
        <w:jc w:val="center"/>
        <w:rPr>
          <w:rFonts w:ascii="Times New Roman" w:hAnsi="Times New Roman" w:cs="Times New Roman"/>
          <w:b/>
          <w:sz w:val="40"/>
          <w:szCs w:val="40"/>
        </w:rPr>
      </w:pPr>
      <w:r w:rsidRPr="009D0E72">
        <w:rPr>
          <w:b/>
          <w:sz w:val="40"/>
          <w:szCs w:val="40"/>
        </w:rPr>
        <w:t>ACKNOWLEDGEMENT</w:t>
      </w:r>
    </w:p>
    <w:p w:rsidR="009D0E72" w:rsidRPr="006B13EE" w:rsidP="00EF36C3" w14:paraId="1CEBE59A" w14:textId="77777777">
      <w:pPr>
        <w:pStyle w:val="BodyText"/>
        <w:spacing w:line="360" w:lineRule="auto"/>
        <w:ind w:firstLine="720"/>
        <w:jc w:val="center"/>
        <w:rPr>
          <w:sz w:val="28"/>
          <w:szCs w:val="28"/>
        </w:rPr>
      </w:pPr>
      <w:r w:rsidRPr="006B13EE">
        <w:rPr>
          <w:sz w:val="28"/>
          <w:szCs w:val="28"/>
        </w:rPr>
        <w:t xml:space="preserve">A project usually falls short of its expectation unless aided and guided by the right persons at the right time. We avail this opportunity to express our deep sense of gratitude towards </w:t>
      </w:r>
      <w:r w:rsidR="0068790D">
        <w:rPr>
          <w:b/>
          <w:sz w:val="28"/>
          <w:szCs w:val="28"/>
        </w:rPr>
        <w:t>Mr.</w:t>
      </w:r>
      <w:r w:rsidRPr="00516054">
        <w:rPr>
          <w:b/>
          <w:sz w:val="28"/>
          <w:szCs w:val="28"/>
        </w:rPr>
        <w:t xml:space="preserve"> Prashant Lad (Center Coordinator, SIIT, Karad)</w:t>
      </w:r>
      <w:r w:rsidRPr="006B13EE">
        <w:rPr>
          <w:sz w:val="28"/>
          <w:szCs w:val="28"/>
        </w:rPr>
        <w:t xml:space="preserve"> and </w:t>
      </w:r>
      <w:r w:rsidRPr="00516054">
        <w:rPr>
          <w:b/>
          <w:sz w:val="28"/>
          <w:szCs w:val="28"/>
        </w:rPr>
        <w:t xml:space="preserve">Mr. Pratik </w:t>
      </w:r>
      <w:r w:rsidRPr="00516054">
        <w:rPr>
          <w:b/>
          <w:sz w:val="28"/>
          <w:szCs w:val="28"/>
        </w:rPr>
        <w:t>Nin</w:t>
      </w:r>
      <w:r w:rsidR="00516054">
        <w:rPr>
          <w:b/>
          <w:sz w:val="28"/>
          <w:szCs w:val="28"/>
        </w:rPr>
        <w:t>ganur</w:t>
      </w:r>
      <w:r w:rsidR="00516054">
        <w:rPr>
          <w:b/>
          <w:sz w:val="28"/>
          <w:szCs w:val="28"/>
        </w:rPr>
        <w:t xml:space="preserve"> (Course Coordinator, SIIT</w:t>
      </w:r>
      <w:r w:rsidRPr="00516054">
        <w:rPr>
          <w:b/>
          <w:sz w:val="28"/>
          <w:szCs w:val="28"/>
        </w:rPr>
        <w:t>,</w:t>
      </w:r>
      <w:r w:rsidR="00516054">
        <w:rPr>
          <w:b/>
          <w:sz w:val="28"/>
          <w:szCs w:val="28"/>
        </w:rPr>
        <w:t xml:space="preserve"> Karad)</w:t>
      </w:r>
      <w:r w:rsidRPr="00516054">
        <w:rPr>
          <w:b/>
          <w:sz w:val="28"/>
          <w:szCs w:val="28"/>
        </w:rPr>
        <w:t>.</w:t>
      </w:r>
    </w:p>
    <w:p w:rsidR="009D0E72" w:rsidRPr="006B13EE" w:rsidP="00EF36C3" w14:paraId="20D40B4E" w14:textId="77777777">
      <w:pPr>
        <w:pStyle w:val="BodyText"/>
        <w:spacing w:line="360" w:lineRule="auto"/>
        <w:ind w:firstLine="720"/>
        <w:jc w:val="center"/>
        <w:rPr>
          <w:sz w:val="28"/>
          <w:szCs w:val="28"/>
        </w:rPr>
      </w:pPr>
      <w:r w:rsidRPr="006B13EE">
        <w:rPr>
          <w:sz w:val="28"/>
          <w:szCs w:val="28"/>
        </w:rPr>
        <w:t>We are deeply indebted and grateful to them for their guidance, encouragement and deep concern for our project. Without their critical evaluation and suggestions at every stage of the project, this project could never have reached its present form.</w:t>
      </w:r>
    </w:p>
    <w:p w:rsidR="009D0E72" w:rsidRPr="006B13EE" w:rsidP="00EF36C3" w14:paraId="01C27852" w14:textId="77777777">
      <w:pPr>
        <w:spacing w:line="360" w:lineRule="auto"/>
        <w:jc w:val="center"/>
        <w:rPr>
          <w:sz w:val="28"/>
          <w:szCs w:val="28"/>
        </w:rPr>
      </w:pPr>
      <w:r w:rsidRPr="006B13EE">
        <w:rPr>
          <w:sz w:val="28"/>
          <w:szCs w:val="28"/>
        </w:rPr>
        <w:t>Last but not the least we thank the entire faculty and the staff members of Sunbeam Institute of Information Technology, Karad for their support.</w:t>
      </w:r>
    </w:p>
    <w:p w:rsidR="009D0E72" w:rsidRPr="006B13EE" w:rsidP="009D0E72" w14:paraId="1C8E921F" w14:textId="77777777">
      <w:pPr>
        <w:jc w:val="both"/>
        <w:rPr>
          <w:sz w:val="28"/>
          <w:szCs w:val="28"/>
        </w:rPr>
      </w:pPr>
    </w:p>
    <w:p w:rsidR="009D0E72" w:rsidRPr="006B13EE" w:rsidP="009D0E72" w14:paraId="248868D0" w14:textId="77777777">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p>
    <w:p w:rsidR="009D0E72" w:rsidRPr="006B13EE" w:rsidP="009D0E72" w14:paraId="2029AADD" w14:textId="3838A062">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00C40EE1">
        <w:rPr>
          <w:sz w:val="28"/>
          <w:szCs w:val="28"/>
        </w:rPr>
        <w:t xml:space="preserve">    </w:t>
      </w:r>
      <w:r w:rsidR="006F526C">
        <w:rPr>
          <w:sz w:val="28"/>
          <w:szCs w:val="28"/>
        </w:rPr>
        <w:t xml:space="preserve">Srijan </w:t>
      </w:r>
      <w:r w:rsidR="006F526C">
        <w:rPr>
          <w:sz w:val="28"/>
          <w:szCs w:val="28"/>
        </w:rPr>
        <w:t>Chandrakar</w:t>
      </w:r>
    </w:p>
    <w:p w:rsidR="009D0E72" w:rsidRPr="00615758" w:rsidP="009D0E72" w14:paraId="798C95B5" w14:textId="77777777">
      <w:pPr>
        <w:rPr>
          <w:b/>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15758">
        <w:rPr>
          <w:b/>
          <w:sz w:val="28"/>
          <w:szCs w:val="28"/>
        </w:rPr>
        <w:t>DAC March 2</w:t>
      </w:r>
      <w:r w:rsidRPr="00615758" w:rsidR="002D129D">
        <w:rPr>
          <w:b/>
          <w:sz w:val="28"/>
          <w:szCs w:val="28"/>
        </w:rPr>
        <w:t>4</w:t>
      </w:r>
      <w:r w:rsidRPr="00615758">
        <w:rPr>
          <w:b/>
          <w:sz w:val="28"/>
          <w:szCs w:val="28"/>
        </w:rPr>
        <w:t xml:space="preserve"> Batch,</w:t>
      </w:r>
    </w:p>
    <w:p w:rsidR="009D0E72" w:rsidRPr="00615758" w:rsidP="009D0E72" w14:paraId="21582E27" w14:textId="77777777">
      <w:pPr>
        <w:rPr>
          <w:b/>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002D129D">
        <w:rPr>
          <w:sz w:val="28"/>
          <w:szCs w:val="28"/>
        </w:rPr>
        <w:t xml:space="preserve">       </w:t>
      </w:r>
      <w:r w:rsidRPr="00615758">
        <w:rPr>
          <w:b/>
          <w:sz w:val="28"/>
          <w:szCs w:val="28"/>
        </w:rPr>
        <w:t>SIIT Karad</w:t>
      </w:r>
    </w:p>
    <w:p w:rsidR="003C620E" w:rsidRPr="008A70EB" w:rsidP="009D0E72" w14:paraId="4EEF4923" w14:textId="77777777">
      <w:pPr>
        <w:spacing w:after="120"/>
        <w:rPr>
          <w:rFonts w:ascii="Times New Roman" w:hAnsi="Times New Roman" w:cs="Times New Roman"/>
          <w:b/>
          <w:sz w:val="40"/>
          <w:szCs w:val="40"/>
        </w:rPr>
      </w:pPr>
    </w:p>
    <w:p w:rsidR="003C620E" w14:paraId="4CD59BAE" w14:textId="77777777">
      <w:r>
        <w:br w:type="page"/>
      </w:r>
    </w:p>
    <w:p w:rsidR="004E0679" w:rsidP="004E0679" w14:paraId="39C2457E" w14:textId="77777777">
      <w:pPr>
        <w:jc w:val="center"/>
        <w:rPr>
          <w:rFonts w:ascii="Times New Roman" w:hAnsi="Times New Roman" w:cs="Times New Roman"/>
          <w:b/>
          <w:sz w:val="44"/>
          <w:szCs w:val="44"/>
        </w:rPr>
      </w:pPr>
      <w:r w:rsidRPr="0039421F">
        <w:rPr>
          <w:rFonts w:ascii="Times New Roman" w:hAnsi="Times New Roman" w:cs="Times New Roman"/>
          <w:b/>
          <w:sz w:val="44"/>
          <w:szCs w:val="44"/>
        </w:rPr>
        <w:t>INDEX</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tblPr>
      <w:tblGrid>
        <w:gridCol w:w="786"/>
        <w:gridCol w:w="6933"/>
        <w:gridCol w:w="911"/>
      </w:tblGrid>
      <w:tr w14:paraId="715D70BF" w14:textId="77777777" w:rsidTr="00945112">
        <w:tblPrEx>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tblPrEx>
        <w:trPr>
          <w:trHeight w:hRule="exact" w:val="518"/>
        </w:trPr>
        <w:tc>
          <w:tcPr>
            <w:tcW w:w="682" w:type="dxa"/>
          </w:tcPr>
          <w:p w:rsidR="004E0679" w:rsidRPr="00513C80" w:rsidP="004E0679" w14:paraId="6CF0C019" w14:textId="77777777">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P="00B9532B" w14:paraId="6B066A4D" w14:textId="77777777">
            <w:pPr>
              <w:rPr>
                <w:rFonts w:ascii="Times New Roman" w:hAnsi="Times New Roman" w:cs="Times New Roman"/>
                <w:b/>
                <w:sz w:val="24"/>
                <w:szCs w:val="24"/>
              </w:rPr>
            </w:pPr>
            <w:r w:rsidRPr="003A6F53">
              <w:rPr>
                <w:rFonts w:ascii="Times New Roman" w:hAnsi="Times New Roman" w:cs="Times New Roman"/>
                <w:b/>
                <w:sz w:val="24"/>
                <w:szCs w:val="24"/>
              </w:rPr>
              <w:t>INTRODUCTION</w:t>
            </w:r>
          </w:p>
        </w:tc>
        <w:tc>
          <w:tcPr>
            <w:tcW w:w="948" w:type="dxa"/>
          </w:tcPr>
          <w:p w:rsidR="004E0679" w:rsidRPr="00FF292B" w:rsidP="00B9532B" w14:paraId="7029097A" w14:textId="77777777">
            <w:pPr>
              <w:rPr>
                <w:rFonts w:ascii="Times New Roman" w:hAnsi="Times New Roman" w:cs="Times New Roman"/>
                <w:sz w:val="24"/>
                <w:szCs w:val="24"/>
              </w:rPr>
            </w:pPr>
            <w:r w:rsidRPr="00FF292B">
              <w:rPr>
                <w:rFonts w:ascii="Times New Roman" w:hAnsi="Times New Roman" w:cs="Times New Roman"/>
                <w:sz w:val="24"/>
                <w:szCs w:val="24"/>
              </w:rPr>
              <w:t>1</w:t>
            </w:r>
          </w:p>
        </w:tc>
      </w:tr>
      <w:tr w14:paraId="55B56F7F" w14:textId="77777777" w:rsidTr="0056507F">
        <w:tblPrEx>
          <w:tblW w:w="0" w:type="auto"/>
          <w:tblLook w:val="04A0"/>
        </w:tblPrEx>
        <w:tc>
          <w:tcPr>
            <w:tcW w:w="682" w:type="dxa"/>
          </w:tcPr>
          <w:p w:rsidR="004E0679" w:rsidP="00B9532B" w14:paraId="28BB5117" w14:textId="77777777">
            <w:pPr>
              <w:spacing w:after="100"/>
              <w:rPr>
                <w:rFonts w:ascii="Times New Roman" w:hAnsi="Times New Roman" w:cs="Times New Roman"/>
                <w:b/>
                <w:sz w:val="28"/>
                <w:szCs w:val="28"/>
              </w:rPr>
            </w:pPr>
          </w:p>
        </w:tc>
        <w:tc>
          <w:tcPr>
            <w:tcW w:w="7226" w:type="dxa"/>
          </w:tcPr>
          <w:p w:rsidR="004E0679" w:rsidRPr="003A6F53" w:rsidP="00B9532B" w14:paraId="3522A304" w14:textId="77777777">
            <w:pPr>
              <w:rPr>
                <w:rFonts w:ascii="Times New Roman" w:hAnsi="Times New Roman" w:cs="Times New Roman"/>
                <w:sz w:val="24"/>
                <w:szCs w:val="24"/>
              </w:rPr>
            </w:pPr>
            <w:r w:rsidRPr="003A6F53">
              <w:rPr>
                <w:rFonts w:ascii="Times New Roman" w:hAnsi="Times New Roman" w:cs="Times New Roman"/>
                <w:sz w:val="24"/>
                <w:szCs w:val="24"/>
              </w:rPr>
              <w:t>1.1 Introduction</w:t>
            </w:r>
          </w:p>
        </w:tc>
        <w:tc>
          <w:tcPr>
            <w:tcW w:w="948" w:type="dxa"/>
          </w:tcPr>
          <w:p w:rsidR="004E0679" w:rsidRPr="00FF292B" w:rsidP="00B9532B" w14:paraId="0CD4AB1F" w14:textId="2340A2A1">
            <w:pPr>
              <w:rPr>
                <w:rFonts w:ascii="Times New Roman" w:hAnsi="Times New Roman" w:cs="Times New Roman"/>
                <w:sz w:val="24"/>
                <w:szCs w:val="24"/>
              </w:rPr>
            </w:pPr>
            <w:r>
              <w:rPr>
                <w:rFonts w:ascii="Times New Roman" w:hAnsi="Times New Roman" w:cs="Times New Roman"/>
                <w:sz w:val="24"/>
                <w:szCs w:val="24"/>
              </w:rPr>
              <w:t>1</w:t>
            </w:r>
          </w:p>
        </w:tc>
      </w:tr>
      <w:tr w14:paraId="7DFCCC86" w14:textId="77777777" w:rsidTr="0056507F">
        <w:tblPrEx>
          <w:tblW w:w="0" w:type="auto"/>
          <w:tblLook w:val="04A0"/>
        </w:tblPrEx>
        <w:tc>
          <w:tcPr>
            <w:tcW w:w="682" w:type="dxa"/>
          </w:tcPr>
          <w:p w:rsidR="005F5BB4" w:rsidP="00B9532B" w14:paraId="3DCFDB45" w14:textId="77777777">
            <w:pPr>
              <w:spacing w:after="100"/>
              <w:rPr>
                <w:rFonts w:ascii="Times New Roman" w:hAnsi="Times New Roman" w:cs="Times New Roman"/>
                <w:b/>
                <w:sz w:val="28"/>
                <w:szCs w:val="28"/>
              </w:rPr>
            </w:pPr>
          </w:p>
        </w:tc>
        <w:tc>
          <w:tcPr>
            <w:tcW w:w="7226" w:type="dxa"/>
          </w:tcPr>
          <w:p w:rsidR="005F5BB4" w:rsidRPr="00E431D8" w:rsidP="00092A72" w14:paraId="6A1BB8B6" w14:textId="5C38B3F3">
            <w:pPr>
              <w:rPr>
                <w:sz w:val="23"/>
                <w:szCs w:val="23"/>
              </w:rPr>
            </w:pPr>
            <w:r w:rsidRPr="00E431D8">
              <w:rPr>
                <w:sz w:val="23"/>
                <w:szCs w:val="23"/>
              </w:rPr>
              <w:t>1</w:t>
            </w:r>
            <w:r w:rsidR="00C43775">
              <w:rPr>
                <w:sz w:val="23"/>
                <w:szCs w:val="23"/>
              </w:rPr>
              <w:t>.2</w:t>
            </w:r>
            <w:r w:rsidRPr="00E431D8">
              <w:rPr>
                <w:sz w:val="23"/>
                <w:szCs w:val="23"/>
              </w:rPr>
              <w:t xml:space="preserve"> </w:t>
            </w:r>
            <w:r w:rsidR="00C43775">
              <w:rPr>
                <w:sz w:val="23"/>
                <w:szCs w:val="23"/>
              </w:rPr>
              <w:t>Key Objectives</w:t>
            </w:r>
            <w:r w:rsidRPr="00E431D8">
              <w:rPr>
                <w:sz w:val="23"/>
                <w:szCs w:val="23"/>
              </w:rPr>
              <w:t xml:space="preserve"> </w:t>
            </w:r>
          </w:p>
        </w:tc>
        <w:tc>
          <w:tcPr>
            <w:tcW w:w="948" w:type="dxa"/>
          </w:tcPr>
          <w:p w:rsidR="005F5BB4" w:rsidRPr="00FF292B" w:rsidP="00B9532B" w14:paraId="448A055E" w14:textId="065C46C7">
            <w:pPr>
              <w:rPr>
                <w:rFonts w:ascii="Times New Roman" w:hAnsi="Times New Roman" w:cs="Times New Roman"/>
                <w:sz w:val="24"/>
                <w:szCs w:val="24"/>
              </w:rPr>
            </w:pPr>
            <w:r>
              <w:rPr>
                <w:rFonts w:ascii="Times New Roman" w:hAnsi="Times New Roman" w:cs="Times New Roman"/>
                <w:sz w:val="24"/>
                <w:szCs w:val="24"/>
              </w:rPr>
              <w:t>1</w:t>
            </w:r>
          </w:p>
        </w:tc>
      </w:tr>
      <w:tr w14:paraId="00353714" w14:textId="77777777" w:rsidTr="0056507F">
        <w:tblPrEx>
          <w:tblW w:w="0" w:type="auto"/>
          <w:tblLook w:val="04A0"/>
        </w:tblPrEx>
        <w:tc>
          <w:tcPr>
            <w:tcW w:w="682" w:type="dxa"/>
          </w:tcPr>
          <w:p w:rsidR="005F5BB4" w:rsidP="00B9532B" w14:paraId="663F27AA" w14:textId="77777777">
            <w:pPr>
              <w:spacing w:after="100"/>
              <w:rPr>
                <w:rFonts w:ascii="Times New Roman" w:hAnsi="Times New Roman" w:cs="Times New Roman"/>
                <w:b/>
                <w:sz w:val="28"/>
                <w:szCs w:val="28"/>
              </w:rPr>
            </w:pPr>
          </w:p>
        </w:tc>
        <w:tc>
          <w:tcPr>
            <w:tcW w:w="7226" w:type="dxa"/>
          </w:tcPr>
          <w:p w:rsidR="005F5BB4" w:rsidRPr="00E431D8" w:rsidP="00092A72" w14:paraId="1FE18FAF" w14:textId="77777777">
            <w:pPr>
              <w:rPr>
                <w:sz w:val="23"/>
                <w:szCs w:val="23"/>
              </w:rPr>
            </w:pPr>
            <w:r w:rsidRPr="00E431D8">
              <w:rPr>
                <w:sz w:val="23"/>
                <w:szCs w:val="23"/>
              </w:rPr>
              <w:t xml:space="preserve">2.2 Scope </w:t>
            </w:r>
          </w:p>
        </w:tc>
        <w:tc>
          <w:tcPr>
            <w:tcW w:w="948" w:type="dxa"/>
          </w:tcPr>
          <w:p w:rsidR="005F5BB4" w:rsidRPr="00FF292B" w:rsidP="00B9532B" w14:paraId="2B51E7C5" w14:textId="20D83499">
            <w:pPr>
              <w:rPr>
                <w:rFonts w:ascii="Times New Roman" w:hAnsi="Times New Roman" w:cs="Times New Roman"/>
                <w:sz w:val="24"/>
                <w:szCs w:val="24"/>
              </w:rPr>
            </w:pPr>
            <w:r>
              <w:rPr>
                <w:rFonts w:ascii="Times New Roman" w:hAnsi="Times New Roman" w:cs="Times New Roman"/>
                <w:sz w:val="24"/>
                <w:szCs w:val="24"/>
              </w:rPr>
              <w:t>1-2</w:t>
            </w:r>
          </w:p>
        </w:tc>
      </w:tr>
      <w:tr w14:paraId="491B5F5D" w14:textId="77777777" w:rsidTr="0056507F">
        <w:tblPrEx>
          <w:tblW w:w="0" w:type="auto"/>
          <w:tblLook w:val="04A0"/>
        </w:tblPrEx>
        <w:tc>
          <w:tcPr>
            <w:tcW w:w="682" w:type="dxa"/>
          </w:tcPr>
          <w:p w:rsidR="004E0679" w:rsidRPr="002D3386" w:rsidP="004E0679" w14:paraId="742CB503" w14:textId="77777777">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P="00B9532B" w14:paraId="722933D7" w14:textId="77777777">
            <w:pPr>
              <w:rPr>
                <w:rFonts w:ascii="Times New Roman" w:hAnsi="Times New Roman" w:cs="Times New Roman"/>
                <w:b/>
                <w:sz w:val="24"/>
                <w:szCs w:val="24"/>
              </w:rPr>
            </w:pPr>
            <w:r>
              <w:rPr>
                <w:rFonts w:ascii="Times New Roman" w:hAnsi="Times New Roman" w:cs="Times New Roman"/>
                <w:b/>
                <w:sz w:val="24"/>
                <w:szCs w:val="24"/>
              </w:rPr>
              <w:t>REQUIREMENTS</w:t>
            </w:r>
          </w:p>
        </w:tc>
        <w:tc>
          <w:tcPr>
            <w:tcW w:w="948" w:type="dxa"/>
          </w:tcPr>
          <w:p w:rsidR="004E0679" w:rsidRPr="00FF292B" w:rsidP="00B9532B" w14:paraId="31B6B3C5" w14:textId="52360A4F">
            <w:pPr>
              <w:rPr>
                <w:rFonts w:ascii="Times New Roman" w:hAnsi="Times New Roman" w:cs="Times New Roman"/>
                <w:sz w:val="24"/>
                <w:szCs w:val="24"/>
              </w:rPr>
            </w:pPr>
            <w:r>
              <w:rPr>
                <w:rFonts w:ascii="Times New Roman" w:hAnsi="Times New Roman" w:cs="Times New Roman"/>
                <w:sz w:val="24"/>
                <w:szCs w:val="24"/>
              </w:rPr>
              <w:t>3-8</w:t>
            </w:r>
          </w:p>
        </w:tc>
      </w:tr>
      <w:tr w14:paraId="27D7ACEC" w14:textId="77777777" w:rsidTr="0056507F">
        <w:tblPrEx>
          <w:tblW w:w="0" w:type="auto"/>
          <w:tblLook w:val="04A0"/>
        </w:tblPrEx>
        <w:tc>
          <w:tcPr>
            <w:tcW w:w="682" w:type="dxa"/>
          </w:tcPr>
          <w:p w:rsidR="002D62AF" w:rsidP="00B9532B" w14:paraId="3A26419C" w14:textId="77777777">
            <w:pPr>
              <w:spacing w:after="100"/>
              <w:rPr>
                <w:rFonts w:ascii="Times New Roman" w:hAnsi="Times New Roman" w:cs="Times New Roman"/>
                <w:b/>
                <w:sz w:val="28"/>
                <w:szCs w:val="28"/>
              </w:rPr>
            </w:pPr>
          </w:p>
        </w:tc>
        <w:tc>
          <w:tcPr>
            <w:tcW w:w="7226" w:type="dxa"/>
          </w:tcPr>
          <w:p w:rsidR="002D62AF" w:rsidRPr="00C43775" w:rsidP="00C43775" w14:paraId="68AFDACE" w14:textId="517ED210">
            <w:pPr>
              <w:pStyle w:val="ListParagraph"/>
              <w:numPr>
                <w:ilvl w:val="1"/>
                <w:numId w:val="1"/>
              </w:numPr>
              <w:spacing w:after="0" w:line="240" w:lineRule="auto"/>
              <w:rPr>
                <w:sz w:val="23"/>
                <w:szCs w:val="23"/>
              </w:rPr>
            </w:pPr>
            <w:r w:rsidRPr="00C43775">
              <w:rPr>
                <w:sz w:val="23"/>
                <w:szCs w:val="23"/>
              </w:rPr>
              <w:t>Functional Requirements</w:t>
            </w:r>
          </w:p>
        </w:tc>
        <w:tc>
          <w:tcPr>
            <w:tcW w:w="948" w:type="dxa"/>
          </w:tcPr>
          <w:p w:rsidR="002D62AF" w:rsidRPr="00FF292B" w:rsidP="00B9532B" w14:paraId="3D6A0892" w14:textId="27C9A4F1">
            <w:pPr>
              <w:rPr>
                <w:rFonts w:ascii="Times New Roman" w:hAnsi="Times New Roman" w:cs="Times New Roman"/>
                <w:sz w:val="24"/>
                <w:szCs w:val="24"/>
              </w:rPr>
            </w:pPr>
            <w:r>
              <w:rPr>
                <w:rFonts w:ascii="Times New Roman" w:hAnsi="Times New Roman" w:cs="Times New Roman"/>
                <w:sz w:val="24"/>
                <w:szCs w:val="24"/>
              </w:rPr>
              <w:t>3-7</w:t>
            </w:r>
          </w:p>
        </w:tc>
      </w:tr>
      <w:tr w14:paraId="46B98AFC" w14:textId="77777777" w:rsidTr="0056507F">
        <w:tblPrEx>
          <w:tblW w:w="0" w:type="auto"/>
          <w:tblLook w:val="04A0"/>
        </w:tblPrEx>
        <w:tc>
          <w:tcPr>
            <w:tcW w:w="682" w:type="dxa"/>
          </w:tcPr>
          <w:p w:rsidR="002D62AF" w:rsidP="00B9532B" w14:paraId="18119215" w14:textId="77777777">
            <w:pPr>
              <w:spacing w:after="100"/>
              <w:rPr>
                <w:rFonts w:ascii="Times New Roman" w:hAnsi="Times New Roman" w:cs="Times New Roman"/>
                <w:b/>
                <w:sz w:val="28"/>
                <w:szCs w:val="28"/>
              </w:rPr>
            </w:pPr>
          </w:p>
        </w:tc>
        <w:tc>
          <w:tcPr>
            <w:tcW w:w="7226" w:type="dxa"/>
          </w:tcPr>
          <w:p w:rsidR="002D62AF" w:rsidRPr="00C43775" w:rsidP="00C43775" w14:paraId="751DF9E1" w14:textId="2033D42C">
            <w:pPr>
              <w:ind w:left="720"/>
              <w:rPr>
                <w:sz w:val="23"/>
                <w:szCs w:val="23"/>
              </w:rPr>
            </w:pPr>
            <w:r>
              <w:rPr>
                <w:sz w:val="23"/>
                <w:szCs w:val="23"/>
              </w:rPr>
              <w:t xml:space="preserve">2.1.1 </w:t>
            </w:r>
            <w:r w:rsidRPr="00C43775">
              <w:rPr>
                <w:sz w:val="23"/>
                <w:szCs w:val="23"/>
              </w:rPr>
              <w:t>Customer Interaction</w:t>
            </w:r>
            <w:r w:rsidRPr="00C43775">
              <w:rPr>
                <w:sz w:val="23"/>
                <w:szCs w:val="23"/>
              </w:rPr>
              <w:t xml:space="preserve">. </w:t>
            </w:r>
          </w:p>
        </w:tc>
        <w:tc>
          <w:tcPr>
            <w:tcW w:w="948" w:type="dxa"/>
          </w:tcPr>
          <w:p w:rsidR="002D62AF" w:rsidRPr="00FF292B" w:rsidP="00B9532B" w14:paraId="1A082D2B" w14:textId="5F072D39">
            <w:pPr>
              <w:rPr>
                <w:rFonts w:ascii="Times New Roman" w:hAnsi="Times New Roman" w:cs="Times New Roman"/>
                <w:sz w:val="24"/>
                <w:szCs w:val="24"/>
              </w:rPr>
            </w:pPr>
            <w:r>
              <w:rPr>
                <w:rFonts w:ascii="Times New Roman" w:hAnsi="Times New Roman" w:cs="Times New Roman"/>
                <w:sz w:val="24"/>
                <w:szCs w:val="24"/>
              </w:rPr>
              <w:t>3-5</w:t>
            </w:r>
          </w:p>
        </w:tc>
      </w:tr>
      <w:tr w14:paraId="1B310394" w14:textId="77777777" w:rsidTr="0056507F">
        <w:tblPrEx>
          <w:tblW w:w="0" w:type="auto"/>
          <w:tblLook w:val="04A0"/>
        </w:tblPrEx>
        <w:tc>
          <w:tcPr>
            <w:tcW w:w="682" w:type="dxa"/>
          </w:tcPr>
          <w:p w:rsidR="002D62AF" w:rsidP="00B9532B" w14:paraId="5715C082" w14:textId="77777777">
            <w:pPr>
              <w:spacing w:after="100"/>
              <w:rPr>
                <w:rFonts w:ascii="Times New Roman" w:hAnsi="Times New Roman" w:cs="Times New Roman"/>
                <w:b/>
                <w:sz w:val="28"/>
                <w:szCs w:val="28"/>
              </w:rPr>
            </w:pPr>
          </w:p>
        </w:tc>
        <w:tc>
          <w:tcPr>
            <w:tcW w:w="7226" w:type="dxa"/>
          </w:tcPr>
          <w:p w:rsidR="002D62AF" w:rsidRPr="00E668EE" w:rsidP="00A433C5" w14:paraId="788728B2" w14:textId="2A5238B8">
            <w:pPr>
              <w:rPr>
                <w:sz w:val="23"/>
                <w:szCs w:val="23"/>
              </w:rPr>
            </w:pPr>
            <w:r>
              <w:rPr>
                <w:sz w:val="23"/>
                <w:szCs w:val="23"/>
              </w:rPr>
              <w:tab/>
            </w:r>
            <w:r w:rsidR="00C43775">
              <w:rPr>
                <w:sz w:val="23"/>
                <w:szCs w:val="23"/>
              </w:rPr>
              <w:t>2</w:t>
            </w:r>
            <w:r w:rsidRPr="00E668EE">
              <w:rPr>
                <w:sz w:val="23"/>
                <w:szCs w:val="23"/>
              </w:rPr>
              <w:t xml:space="preserve">.1.2 </w:t>
            </w:r>
            <w:r w:rsidR="00C43775">
              <w:rPr>
                <w:sz w:val="23"/>
                <w:szCs w:val="23"/>
              </w:rPr>
              <w:t>Additional Information</w:t>
            </w:r>
            <w:r w:rsidRPr="00E668EE">
              <w:rPr>
                <w:sz w:val="23"/>
                <w:szCs w:val="23"/>
              </w:rPr>
              <w:t>.</w:t>
            </w:r>
          </w:p>
        </w:tc>
        <w:tc>
          <w:tcPr>
            <w:tcW w:w="948" w:type="dxa"/>
          </w:tcPr>
          <w:p w:rsidR="002D62AF" w:rsidRPr="00FF292B" w:rsidP="00B9532B" w14:paraId="74311CF6" w14:textId="34A1BCF8">
            <w:pPr>
              <w:rPr>
                <w:rFonts w:ascii="Times New Roman" w:hAnsi="Times New Roman" w:cs="Times New Roman"/>
                <w:sz w:val="24"/>
                <w:szCs w:val="24"/>
              </w:rPr>
            </w:pPr>
            <w:r>
              <w:rPr>
                <w:rFonts w:ascii="Times New Roman" w:hAnsi="Times New Roman" w:cs="Times New Roman"/>
                <w:sz w:val="24"/>
                <w:szCs w:val="24"/>
              </w:rPr>
              <w:t>5-6</w:t>
            </w:r>
          </w:p>
        </w:tc>
      </w:tr>
      <w:tr w14:paraId="22F330A3" w14:textId="77777777" w:rsidTr="0056507F">
        <w:tblPrEx>
          <w:tblW w:w="0" w:type="auto"/>
          <w:tblLook w:val="04A0"/>
        </w:tblPrEx>
        <w:tc>
          <w:tcPr>
            <w:tcW w:w="682" w:type="dxa"/>
          </w:tcPr>
          <w:p w:rsidR="00C43775" w:rsidP="00B9532B" w14:paraId="7AB50AC8" w14:textId="77777777">
            <w:pPr>
              <w:spacing w:after="100"/>
              <w:rPr>
                <w:rFonts w:ascii="Times New Roman" w:hAnsi="Times New Roman" w:cs="Times New Roman"/>
                <w:b/>
                <w:sz w:val="28"/>
                <w:szCs w:val="28"/>
              </w:rPr>
            </w:pPr>
          </w:p>
        </w:tc>
        <w:tc>
          <w:tcPr>
            <w:tcW w:w="7226" w:type="dxa"/>
          </w:tcPr>
          <w:p w:rsidR="00C43775" w:rsidP="00A433C5" w14:paraId="0E6B9CCF" w14:textId="12B32942">
            <w:pPr>
              <w:rPr>
                <w:sz w:val="23"/>
                <w:szCs w:val="23"/>
              </w:rPr>
            </w:pPr>
            <w:r>
              <w:rPr>
                <w:sz w:val="23"/>
                <w:szCs w:val="23"/>
              </w:rPr>
              <w:t xml:space="preserve">              2.1.3 Error Handling</w:t>
            </w:r>
          </w:p>
        </w:tc>
        <w:tc>
          <w:tcPr>
            <w:tcW w:w="948" w:type="dxa"/>
          </w:tcPr>
          <w:p w:rsidR="00C43775" w:rsidRPr="00FF292B" w:rsidP="00B9532B" w14:paraId="516B784E" w14:textId="52D6AB54">
            <w:pPr>
              <w:rPr>
                <w:rFonts w:ascii="Times New Roman" w:hAnsi="Times New Roman" w:cs="Times New Roman"/>
                <w:sz w:val="24"/>
                <w:szCs w:val="24"/>
              </w:rPr>
            </w:pPr>
            <w:r>
              <w:rPr>
                <w:rFonts w:ascii="Times New Roman" w:hAnsi="Times New Roman" w:cs="Times New Roman"/>
                <w:sz w:val="24"/>
                <w:szCs w:val="24"/>
              </w:rPr>
              <w:t>6</w:t>
            </w:r>
          </w:p>
        </w:tc>
      </w:tr>
      <w:tr w14:paraId="48FD372F" w14:textId="77777777" w:rsidTr="0056507F">
        <w:tblPrEx>
          <w:tblW w:w="0" w:type="auto"/>
          <w:tblLook w:val="04A0"/>
        </w:tblPrEx>
        <w:tc>
          <w:tcPr>
            <w:tcW w:w="682" w:type="dxa"/>
          </w:tcPr>
          <w:p w:rsidR="00C43775" w:rsidP="00B9532B" w14:paraId="25C2B2AD" w14:textId="77777777">
            <w:pPr>
              <w:spacing w:after="100"/>
              <w:rPr>
                <w:rFonts w:ascii="Times New Roman" w:hAnsi="Times New Roman" w:cs="Times New Roman"/>
                <w:b/>
                <w:sz w:val="28"/>
                <w:szCs w:val="28"/>
              </w:rPr>
            </w:pPr>
          </w:p>
        </w:tc>
        <w:tc>
          <w:tcPr>
            <w:tcW w:w="7226" w:type="dxa"/>
          </w:tcPr>
          <w:p w:rsidR="00C43775" w:rsidP="00A433C5" w14:paraId="394D4B99" w14:textId="05967278">
            <w:pPr>
              <w:rPr>
                <w:sz w:val="23"/>
                <w:szCs w:val="23"/>
              </w:rPr>
            </w:pPr>
            <w:r>
              <w:rPr>
                <w:sz w:val="23"/>
                <w:szCs w:val="23"/>
              </w:rPr>
              <w:t xml:space="preserve">              2.1.4 Security</w:t>
            </w:r>
          </w:p>
        </w:tc>
        <w:tc>
          <w:tcPr>
            <w:tcW w:w="948" w:type="dxa"/>
          </w:tcPr>
          <w:p w:rsidR="00C43775" w:rsidRPr="00FF292B" w:rsidP="00B9532B" w14:paraId="655A01A0" w14:textId="10778671">
            <w:pPr>
              <w:rPr>
                <w:rFonts w:ascii="Times New Roman" w:hAnsi="Times New Roman" w:cs="Times New Roman"/>
                <w:sz w:val="24"/>
                <w:szCs w:val="24"/>
              </w:rPr>
            </w:pPr>
            <w:r>
              <w:rPr>
                <w:rFonts w:ascii="Times New Roman" w:hAnsi="Times New Roman" w:cs="Times New Roman"/>
                <w:sz w:val="24"/>
                <w:szCs w:val="24"/>
              </w:rPr>
              <w:t>7</w:t>
            </w:r>
          </w:p>
        </w:tc>
      </w:tr>
      <w:tr w14:paraId="2A7FDFA7" w14:textId="77777777" w:rsidTr="0056507F">
        <w:tblPrEx>
          <w:tblW w:w="0" w:type="auto"/>
          <w:tblLook w:val="04A0"/>
        </w:tblPrEx>
        <w:tc>
          <w:tcPr>
            <w:tcW w:w="682" w:type="dxa"/>
          </w:tcPr>
          <w:p w:rsidR="002D62AF" w:rsidP="00B9532B" w14:paraId="42630222" w14:textId="77777777">
            <w:pPr>
              <w:spacing w:after="100"/>
              <w:rPr>
                <w:rFonts w:ascii="Times New Roman" w:hAnsi="Times New Roman" w:cs="Times New Roman"/>
                <w:b/>
                <w:sz w:val="28"/>
                <w:szCs w:val="28"/>
              </w:rPr>
            </w:pPr>
          </w:p>
        </w:tc>
        <w:tc>
          <w:tcPr>
            <w:tcW w:w="7226" w:type="dxa"/>
          </w:tcPr>
          <w:p w:rsidR="002D62AF" w:rsidRPr="00E668EE" w:rsidP="00A433C5" w14:paraId="6B55A31F" w14:textId="01B41157">
            <w:pPr>
              <w:rPr>
                <w:sz w:val="23"/>
                <w:szCs w:val="23"/>
              </w:rPr>
            </w:pPr>
            <w:r w:rsidRPr="00E668EE">
              <w:rPr>
                <w:sz w:val="23"/>
                <w:szCs w:val="23"/>
              </w:rPr>
              <w:t xml:space="preserve"> </w:t>
            </w:r>
            <w:r w:rsidR="00C7608D">
              <w:rPr>
                <w:sz w:val="23"/>
                <w:szCs w:val="23"/>
              </w:rPr>
              <w:t>2</w:t>
            </w:r>
            <w:r w:rsidRPr="00E668EE">
              <w:rPr>
                <w:sz w:val="23"/>
                <w:szCs w:val="23"/>
              </w:rPr>
              <w:t xml:space="preserve">.2 Non - Functional Requirements </w:t>
            </w:r>
          </w:p>
        </w:tc>
        <w:tc>
          <w:tcPr>
            <w:tcW w:w="948" w:type="dxa"/>
          </w:tcPr>
          <w:p w:rsidR="002D62AF" w:rsidRPr="00FF292B" w:rsidP="00B9532B" w14:paraId="4F5FD51F" w14:textId="757C2106">
            <w:pPr>
              <w:rPr>
                <w:rFonts w:ascii="Times New Roman" w:hAnsi="Times New Roman" w:cs="Times New Roman"/>
                <w:sz w:val="24"/>
                <w:szCs w:val="24"/>
              </w:rPr>
            </w:pPr>
            <w:r>
              <w:rPr>
                <w:rFonts w:ascii="Times New Roman" w:hAnsi="Times New Roman" w:cs="Times New Roman"/>
                <w:sz w:val="24"/>
                <w:szCs w:val="24"/>
              </w:rPr>
              <w:t>8</w:t>
            </w:r>
          </w:p>
        </w:tc>
      </w:tr>
      <w:tr w14:paraId="1E5FADB6" w14:textId="77777777" w:rsidTr="0056507F">
        <w:tblPrEx>
          <w:tblW w:w="0" w:type="auto"/>
          <w:tblLook w:val="04A0"/>
        </w:tblPrEx>
        <w:tc>
          <w:tcPr>
            <w:tcW w:w="682" w:type="dxa"/>
          </w:tcPr>
          <w:p w:rsidR="002D62AF" w:rsidP="00B9532B" w14:paraId="06B3D7E6" w14:textId="77777777">
            <w:pPr>
              <w:spacing w:after="100"/>
              <w:rPr>
                <w:rFonts w:ascii="Times New Roman" w:hAnsi="Times New Roman" w:cs="Times New Roman"/>
                <w:b/>
                <w:sz w:val="28"/>
                <w:szCs w:val="28"/>
              </w:rPr>
            </w:pPr>
          </w:p>
        </w:tc>
        <w:tc>
          <w:tcPr>
            <w:tcW w:w="7226" w:type="dxa"/>
          </w:tcPr>
          <w:p w:rsidR="002D62AF" w:rsidRPr="00E668EE" w:rsidP="00A433C5" w14:paraId="3C6E37F2" w14:textId="5FC3CC29">
            <w:pPr>
              <w:rPr>
                <w:sz w:val="23"/>
                <w:szCs w:val="23"/>
              </w:rPr>
            </w:pPr>
            <w:r>
              <w:rPr>
                <w:sz w:val="23"/>
                <w:szCs w:val="23"/>
              </w:rPr>
              <w:tab/>
            </w:r>
            <w:r w:rsidR="00C7608D">
              <w:rPr>
                <w:sz w:val="23"/>
                <w:szCs w:val="23"/>
              </w:rPr>
              <w:t>2</w:t>
            </w:r>
            <w:r w:rsidRPr="00E668EE">
              <w:rPr>
                <w:sz w:val="23"/>
                <w:szCs w:val="23"/>
              </w:rPr>
              <w:t xml:space="preserve">.2.1 </w:t>
            </w:r>
            <w:r w:rsidR="00C7608D">
              <w:rPr>
                <w:sz w:val="23"/>
                <w:szCs w:val="23"/>
              </w:rPr>
              <w:t xml:space="preserve">Interface </w:t>
            </w:r>
          </w:p>
        </w:tc>
        <w:tc>
          <w:tcPr>
            <w:tcW w:w="948" w:type="dxa"/>
          </w:tcPr>
          <w:p w:rsidR="002D62AF" w:rsidRPr="00FF292B" w:rsidP="00B9532B" w14:paraId="6B650AE4" w14:textId="360BE51B">
            <w:pPr>
              <w:rPr>
                <w:rFonts w:ascii="Times New Roman" w:hAnsi="Times New Roman" w:cs="Times New Roman"/>
                <w:sz w:val="24"/>
                <w:szCs w:val="24"/>
              </w:rPr>
            </w:pPr>
            <w:r>
              <w:rPr>
                <w:rFonts w:ascii="Times New Roman" w:hAnsi="Times New Roman" w:cs="Times New Roman"/>
                <w:sz w:val="24"/>
                <w:szCs w:val="24"/>
              </w:rPr>
              <w:t>8</w:t>
            </w:r>
          </w:p>
        </w:tc>
      </w:tr>
      <w:tr w14:paraId="0DB59245" w14:textId="77777777" w:rsidTr="0056507F">
        <w:tblPrEx>
          <w:tblW w:w="0" w:type="auto"/>
          <w:tblLook w:val="04A0"/>
        </w:tblPrEx>
        <w:tc>
          <w:tcPr>
            <w:tcW w:w="682" w:type="dxa"/>
          </w:tcPr>
          <w:p w:rsidR="002D62AF" w:rsidP="00B9532B" w14:paraId="5797F3B6" w14:textId="77777777">
            <w:pPr>
              <w:spacing w:after="100"/>
              <w:rPr>
                <w:rFonts w:ascii="Times New Roman" w:hAnsi="Times New Roman" w:cs="Times New Roman"/>
                <w:b/>
                <w:sz w:val="28"/>
                <w:szCs w:val="28"/>
              </w:rPr>
            </w:pPr>
          </w:p>
        </w:tc>
        <w:tc>
          <w:tcPr>
            <w:tcW w:w="7226" w:type="dxa"/>
          </w:tcPr>
          <w:p w:rsidR="002D62AF" w:rsidRPr="00E668EE" w:rsidP="00A433C5" w14:paraId="7B6D69BA" w14:textId="6E9DA8CD">
            <w:pPr>
              <w:rPr>
                <w:sz w:val="23"/>
                <w:szCs w:val="23"/>
              </w:rPr>
            </w:pPr>
            <w:r>
              <w:rPr>
                <w:sz w:val="23"/>
                <w:szCs w:val="23"/>
              </w:rPr>
              <w:tab/>
            </w:r>
            <w:r w:rsidR="00C7608D">
              <w:rPr>
                <w:sz w:val="23"/>
                <w:szCs w:val="23"/>
              </w:rPr>
              <w:t>2</w:t>
            </w:r>
            <w:r w:rsidRPr="00E668EE">
              <w:rPr>
                <w:sz w:val="23"/>
                <w:szCs w:val="23"/>
              </w:rPr>
              <w:t xml:space="preserve">.2.2 </w:t>
            </w:r>
            <w:r w:rsidR="00C7608D">
              <w:rPr>
                <w:sz w:val="23"/>
                <w:szCs w:val="23"/>
              </w:rPr>
              <w:t>Hardware Interfaces</w:t>
            </w:r>
            <w:r w:rsidRPr="00E668EE">
              <w:rPr>
                <w:sz w:val="23"/>
                <w:szCs w:val="23"/>
              </w:rPr>
              <w:t xml:space="preserve"> </w:t>
            </w:r>
          </w:p>
        </w:tc>
        <w:tc>
          <w:tcPr>
            <w:tcW w:w="948" w:type="dxa"/>
          </w:tcPr>
          <w:p w:rsidR="002D62AF" w:rsidRPr="00FF292B" w:rsidP="00B9532B" w14:paraId="2F7DF1E4" w14:textId="3161AC25">
            <w:pPr>
              <w:rPr>
                <w:rFonts w:ascii="Times New Roman" w:hAnsi="Times New Roman" w:cs="Times New Roman"/>
                <w:sz w:val="24"/>
                <w:szCs w:val="24"/>
              </w:rPr>
            </w:pPr>
            <w:r>
              <w:rPr>
                <w:rFonts w:ascii="Times New Roman" w:hAnsi="Times New Roman" w:cs="Times New Roman"/>
                <w:sz w:val="24"/>
                <w:szCs w:val="24"/>
              </w:rPr>
              <w:t>8</w:t>
            </w:r>
          </w:p>
        </w:tc>
      </w:tr>
      <w:tr w14:paraId="2712C342" w14:textId="77777777" w:rsidTr="0056507F">
        <w:tblPrEx>
          <w:tblW w:w="0" w:type="auto"/>
          <w:tblLook w:val="04A0"/>
        </w:tblPrEx>
        <w:tc>
          <w:tcPr>
            <w:tcW w:w="682" w:type="dxa"/>
          </w:tcPr>
          <w:p w:rsidR="002D62AF" w:rsidP="00B9532B" w14:paraId="09B91DC3" w14:textId="77777777">
            <w:pPr>
              <w:spacing w:after="100"/>
              <w:rPr>
                <w:rFonts w:ascii="Times New Roman" w:hAnsi="Times New Roman" w:cs="Times New Roman"/>
                <w:b/>
                <w:sz w:val="28"/>
                <w:szCs w:val="28"/>
              </w:rPr>
            </w:pPr>
          </w:p>
        </w:tc>
        <w:tc>
          <w:tcPr>
            <w:tcW w:w="7226" w:type="dxa"/>
          </w:tcPr>
          <w:p w:rsidR="002D62AF" w:rsidRPr="00E668EE" w:rsidP="00A433C5" w14:paraId="1DB77A43" w14:textId="0B83FAC5">
            <w:pPr>
              <w:rPr>
                <w:sz w:val="23"/>
                <w:szCs w:val="23"/>
              </w:rPr>
            </w:pPr>
            <w:r>
              <w:rPr>
                <w:sz w:val="23"/>
                <w:szCs w:val="23"/>
              </w:rPr>
              <w:tab/>
            </w:r>
            <w:r w:rsidR="00C7608D">
              <w:rPr>
                <w:sz w:val="23"/>
                <w:szCs w:val="23"/>
              </w:rPr>
              <w:t>2</w:t>
            </w:r>
            <w:r w:rsidRPr="00E668EE">
              <w:rPr>
                <w:sz w:val="23"/>
                <w:szCs w:val="23"/>
              </w:rPr>
              <w:t xml:space="preserve">.2.3 </w:t>
            </w:r>
            <w:r w:rsidR="00C7608D">
              <w:rPr>
                <w:sz w:val="23"/>
                <w:szCs w:val="23"/>
              </w:rPr>
              <w:t>Software Interfaces</w:t>
            </w:r>
            <w:r w:rsidRPr="00E668EE">
              <w:rPr>
                <w:sz w:val="23"/>
                <w:szCs w:val="23"/>
              </w:rPr>
              <w:t xml:space="preserve"> </w:t>
            </w:r>
          </w:p>
        </w:tc>
        <w:tc>
          <w:tcPr>
            <w:tcW w:w="948" w:type="dxa"/>
          </w:tcPr>
          <w:p w:rsidR="002D62AF" w:rsidRPr="00FF292B" w:rsidP="00B9532B" w14:paraId="22DA2D90" w14:textId="613810CF">
            <w:pPr>
              <w:rPr>
                <w:rFonts w:ascii="Times New Roman" w:hAnsi="Times New Roman" w:cs="Times New Roman"/>
                <w:sz w:val="24"/>
                <w:szCs w:val="24"/>
              </w:rPr>
            </w:pPr>
            <w:r>
              <w:rPr>
                <w:rFonts w:ascii="Times New Roman" w:hAnsi="Times New Roman" w:cs="Times New Roman"/>
                <w:sz w:val="24"/>
                <w:szCs w:val="24"/>
              </w:rPr>
              <w:t>8</w:t>
            </w:r>
          </w:p>
        </w:tc>
      </w:tr>
      <w:tr w14:paraId="379DCCD8" w14:textId="77777777" w:rsidTr="0056507F">
        <w:tblPrEx>
          <w:tblW w:w="0" w:type="auto"/>
          <w:tblLook w:val="04A0"/>
        </w:tblPrEx>
        <w:tc>
          <w:tcPr>
            <w:tcW w:w="682" w:type="dxa"/>
          </w:tcPr>
          <w:p w:rsidR="004E0679" w:rsidRPr="002D3386" w:rsidP="004E0679" w14:paraId="3AD03213" w14:textId="77777777">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P="00B9532B" w14:paraId="601DCA62" w14:textId="77777777">
            <w:pPr>
              <w:rPr>
                <w:rFonts w:ascii="Times New Roman" w:hAnsi="Times New Roman" w:cs="Times New Roman"/>
                <w:b/>
                <w:sz w:val="24"/>
                <w:szCs w:val="24"/>
              </w:rPr>
            </w:pPr>
            <w:r>
              <w:rPr>
                <w:rFonts w:ascii="Times New Roman" w:hAnsi="Times New Roman" w:cs="Times New Roman"/>
                <w:b/>
                <w:sz w:val="24"/>
                <w:szCs w:val="24"/>
              </w:rPr>
              <w:t>PROJECT DESIGN</w:t>
            </w:r>
          </w:p>
        </w:tc>
        <w:tc>
          <w:tcPr>
            <w:tcW w:w="948" w:type="dxa"/>
          </w:tcPr>
          <w:p w:rsidR="004E0679" w:rsidRPr="00FF292B" w:rsidP="00B9532B" w14:paraId="71E9F661" w14:textId="380ABDE5">
            <w:pPr>
              <w:rPr>
                <w:rFonts w:ascii="Times New Roman" w:hAnsi="Times New Roman" w:cs="Times New Roman"/>
                <w:sz w:val="24"/>
                <w:szCs w:val="24"/>
              </w:rPr>
            </w:pPr>
            <w:r>
              <w:rPr>
                <w:rFonts w:ascii="Times New Roman" w:hAnsi="Times New Roman" w:cs="Times New Roman"/>
                <w:sz w:val="24"/>
                <w:szCs w:val="24"/>
              </w:rPr>
              <w:t>9-12</w:t>
            </w:r>
          </w:p>
        </w:tc>
      </w:tr>
      <w:tr w14:paraId="1DF210F6" w14:textId="77777777" w:rsidTr="0056507F">
        <w:tblPrEx>
          <w:tblW w:w="0" w:type="auto"/>
          <w:tblLook w:val="04A0"/>
        </w:tblPrEx>
        <w:tc>
          <w:tcPr>
            <w:tcW w:w="682" w:type="dxa"/>
          </w:tcPr>
          <w:p w:rsidR="00FF3B32" w:rsidP="00B9532B" w14:paraId="3BC839A2" w14:textId="77777777">
            <w:pPr>
              <w:spacing w:after="100"/>
              <w:rPr>
                <w:rFonts w:ascii="Times New Roman" w:hAnsi="Times New Roman" w:cs="Times New Roman"/>
                <w:b/>
                <w:sz w:val="28"/>
                <w:szCs w:val="28"/>
              </w:rPr>
            </w:pPr>
          </w:p>
        </w:tc>
        <w:tc>
          <w:tcPr>
            <w:tcW w:w="7226" w:type="dxa"/>
          </w:tcPr>
          <w:p w:rsidR="00FF3B32" w:rsidRPr="00F57334" w:rsidP="00F04E91" w14:paraId="0B57DA6A" w14:textId="2A5F3118">
            <w:pPr>
              <w:rPr>
                <w:sz w:val="23"/>
                <w:szCs w:val="23"/>
              </w:rPr>
            </w:pPr>
            <w:r>
              <w:rPr>
                <w:sz w:val="23"/>
                <w:szCs w:val="23"/>
              </w:rPr>
              <w:t>3</w:t>
            </w:r>
            <w:r w:rsidRPr="00F57334">
              <w:rPr>
                <w:sz w:val="23"/>
                <w:szCs w:val="23"/>
              </w:rPr>
              <w:t>.1 Data Model</w:t>
            </w:r>
          </w:p>
        </w:tc>
        <w:tc>
          <w:tcPr>
            <w:tcW w:w="948" w:type="dxa"/>
          </w:tcPr>
          <w:p w:rsidR="00FF3B32" w:rsidRPr="00FF292B" w:rsidP="00B9532B" w14:paraId="4462D0D3" w14:textId="10D12562">
            <w:pPr>
              <w:rPr>
                <w:rFonts w:ascii="Times New Roman" w:hAnsi="Times New Roman" w:cs="Times New Roman"/>
                <w:sz w:val="24"/>
                <w:szCs w:val="24"/>
              </w:rPr>
            </w:pPr>
            <w:r>
              <w:rPr>
                <w:rFonts w:ascii="Times New Roman" w:hAnsi="Times New Roman" w:cs="Times New Roman"/>
                <w:sz w:val="24"/>
                <w:szCs w:val="24"/>
              </w:rPr>
              <w:t>9-12</w:t>
            </w:r>
          </w:p>
        </w:tc>
      </w:tr>
      <w:tr w14:paraId="00170045" w14:textId="77777777" w:rsidTr="0056507F">
        <w:tblPrEx>
          <w:tblW w:w="0" w:type="auto"/>
          <w:tblLook w:val="04A0"/>
        </w:tblPrEx>
        <w:tc>
          <w:tcPr>
            <w:tcW w:w="682" w:type="dxa"/>
          </w:tcPr>
          <w:p w:rsidR="00FF3B32" w:rsidP="00B9532B" w14:paraId="6A816CD4" w14:textId="77777777">
            <w:pPr>
              <w:spacing w:after="100"/>
              <w:rPr>
                <w:rFonts w:ascii="Times New Roman" w:hAnsi="Times New Roman" w:cs="Times New Roman"/>
                <w:b/>
                <w:sz w:val="28"/>
                <w:szCs w:val="28"/>
              </w:rPr>
            </w:pPr>
          </w:p>
        </w:tc>
        <w:tc>
          <w:tcPr>
            <w:tcW w:w="7226" w:type="dxa"/>
          </w:tcPr>
          <w:p w:rsidR="00FF3B32" w:rsidRPr="00F57334" w:rsidP="00F04E91" w14:paraId="0238FB74" w14:textId="4514EAA0">
            <w:pPr>
              <w:rPr>
                <w:sz w:val="23"/>
                <w:szCs w:val="23"/>
              </w:rPr>
            </w:pPr>
            <w:r>
              <w:rPr>
                <w:sz w:val="23"/>
                <w:szCs w:val="23"/>
              </w:rPr>
              <w:t xml:space="preserve">              3</w:t>
            </w:r>
            <w:r w:rsidRPr="00F57334">
              <w:rPr>
                <w:sz w:val="23"/>
                <w:szCs w:val="23"/>
              </w:rPr>
              <w:t xml:space="preserve">.1.1 Database Design </w:t>
            </w:r>
          </w:p>
        </w:tc>
        <w:tc>
          <w:tcPr>
            <w:tcW w:w="948" w:type="dxa"/>
          </w:tcPr>
          <w:p w:rsidR="00FF3B32" w:rsidRPr="00FF292B" w:rsidP="00B9532B" w14:paraId="5F133CF9" w14:textId="0D6A25C9">
            <w:pPr>
              <w:rPr>
                <w:rFonts w:ascii="Times New Roman" w:hAnsi="Times New Roman" w:cs="Times New Roman"/>
                <w:sz w:val="24"/>
                <w:szCs w:val="24"/>
              </w:rPr>
            </w:pPr>
            <w:r>
              <w:rPr>
                <w:rFonts w:ascii="Times New Roman" w:hAnsi="Times New Roman" w:cs="Times New Roman"/>
                <w:sz w:val="24"/>
                <w:szCs w:val="24"/>
              </w:rPr>
              <w:t>9-12</w:t>
            </w:r>
          </w:p>
        </w:tc>
      </w:tr>
      <w:tr w14:paraId="67CBE97B" w14:textId="77777777" w:rsidTr="0056507F">
        <w:tblPrEx>
          <w:tblW w:w="0" w:type="auto"/>
          <w:tblLook w:val="04A0"/>
        </w:tblPrEx>
        <w:tc>
          <w:tcPr>
            <w:tcW w:w="682" w:type="dxa"/>
          </w:tcPr>
          <w:p w:rsidR="00FF3B32" w:rsidP="00B9532B" w14:paraId="0D71F916" w14:textId="77777777">
            <w:pPr>
              <w:spacing w:after="100"/>
              <w:rPr>
                <w:rFonts w:ascii="Times New Roman" w:hAnsi="Times New Roman" w:cs="Times New Roman"/>
                <w:b/>
                <w:sz w:val="28"/>
                <w:szCs w:val="28"/>
              </w:rPr>
            </w:pPr>
          </w:p>
        </w:tc>
        <w:tc>
          <w:tcPr>
            <w:tcW w:w="7226" w:type="dxa"/>
          </w:tcPr>
          <w:p w:rsidR="00FF3B32" w:rsidRPr="00F57334" w:rsidP="00F04E91" w14:paraId="686D864D" w14:textId="2FD0F4DB">
            <w:pPr>
              <w:rPr>
                <w:sz w:val="23"/>
                <w:szCs w:val="23"/>
              </w:rPr>
            </w:pPr>
            <w:r>
              <w:rPr>
                <w:sz w:val="23"/>
                <w:szCs w:val="23"/>
              </w:rPr>
              <w:t xml:space="preserve">              3.1</w:t>
            </w:r>
            <w:r w:rsidRPr="00F57334">
              <w:rPr>
                <w:sz w:val="23"/>
                <w:szCs w:val="23"/>
              </w:rPr>
              <w:t xml:space="preserve">.2 </w:t>
            </w:r>
            <w:r>
              <w:rPr>
                <w:sz w:val="23"/>
                <w:szCs w:val="23"/>
              </w:rPr>
              <w:t>Diagrams</w:t>
            </w:r>
            <w:r w:rsidRPr="00F57334">
              <w:rPr>
                <w:sz w:val="23"/>
                <w:szCs w:val="23"/>
              </w:rPr>
              <w:t xml:space="preserve"> </w:t>
            </w:r>
          </w:p>
        </w:tc>
        <w:tc>
          <w:tcPr>
            <w:tcW w:w="948" w:type="dxa"/>
          </w:tcPr>
          <w:p w:rsidR="00FF3B32" w:rsidRPr="00FF292B" w:rsidP="00B9532B" w14:paraId="4CC62024" w14:textId="0FBAA139">
            <w:pPr>
              <w:rPr>
                <w:rFonts w:ascii="Times New Roman" w:hAnsi="Times New Roman" w:cs="Times New Roman"/>
                <w:sz w:val="24"/>
                <w:szCs w:val="24"/>
              </w:rPr>
            </w:pPr>
            <w:r>
              <w:rPr>
                <w:rFonts w:ascii="Times New Roman" w:hAnsi="Times New Roman" w:cs="Times New Roman"/>
                <w:sz w:val="24"/>
                <w:szCs w:val="24"/>
              </w:rPr>
              <w:t>12</w:t>
            </w:r>
          </w:p>
        </w:tc>
      </w:tr>
      <w:tr w14:paraId="1DA4AF7F" w14:textId="77777777" w:rsidTr="0056507F">
        <w:tblPrEx>
          <w:tblW w:w="0" w:type="auto"/>
          <w:tblLook w:val="04A0"/>
        </w:tblPrEx>
        <w:tc>
          <w:tcPr>
            <w:tcW w:w="682" w:type="dxa"/>
          </w:tcPr>
          <w:p w:rsidR="0047535F" w:rsidP="0047535F" w14:paraId="5155DAD5" w14:textId="21E1D3EC">
            <w:pPr>
              <w:spacing w:after="100"/>
              <w:jc w:val="right"/>
              <w:rPr>
                <w:rFonts w:ascii="Times New Roman" w:hAnsi="Times New Roman" w:cs="Times New Roman"/>
                <w:b/>
                <w:sz w:val="28"/>
                <w:szCs w:val="28"/>
              </w:rPr>
            </w:pPr>
            <w:r>
              <w:rPr>
                <w:rFonts w:ascii="Times New Roman" w:hAnsi="Times New Roman" w:cs="Times New Roman"/>
                <w:b/>
                <w:sz w:val="28"/>
                <w:szCs w:val="28"/>
              </w:rPr>
              <w:t>4.</w:t>
            </w:r>
          </w:p>
        </w:tc>
        <w:tc>
          <w:tcPr>
            <w:tcW w:w="7226" w:type="dxa"/>
          </w:tcPr>
          <w:p w:rsidR="0047535F" w:rsidRPr="0047535F" w:rsidP="00F04E91" w14:paraId="65B90946" w14:textId="492FCE94">
            <w:r>
              <w:rPr>
                <w:sz w:val="23"/>
                <w:szCs w:val="23"/>
              </w:rPr>
              <w:t xml:space="preserve"> </w:t>
            </w:r>
            <w:r>
              <w:rPr>
                <w:rFonts w:ascii="Times New Roman" w:hAnsi="Times New Roman" w:cs="Times New Roman"/>
                <w:b/>
                <w:sz w:val="24"/>
                <w:szCs w:val="24"/>
              </w:rPr>
              <w:t>CODING-STANDARDS</w:t>
            </w:r>
          </w:p>
        </w:tc>
        <w:tc>
          <w:tcPr>
            <w:tcW w:w="948" w:type="dxa"/>
          </w:tcPr>
          <w:p w:rsidR="0047535F" w:rsidP="00B9532B" w14:paraId="06A5B1DA" w14:textId="52C0A3C7">
            <w:pPr>
              <w:rPr>
                <w:rFonts w:ascii="Times New Roman" w:hAnsi="Times New Roman" w:cs="Times New Roman"/>
                <w:sz w:val="24"/>
                <w:szCs w:val="24"/>
              </w:rPr>
            </w:pPr>
            <w:r>
              <w:rPr>
                <w:rFonts w:ascii="Times New Roman" w:hAnsi="Times New Roman" w:cs="Times New Roman"/>
                <w:sz w:val="24"/>
                <w:szCs w:val="24"/>
              </w:rPr>
              <w:t>13-14</w:t>
            </w:r>
          </w:p>
        </w:tc>
      </w:tr>
      <w:tr w14:paraId="1DA583A5" w14:textId="77777777" w:rsidTr="0056507F">
        <w:tblPrEx>
          <w:tblW w:w="0" w:type="auto"/>
          <w:tblLook w:val="04A0"/>
        </w:tblPrEx>
        <w:tc>
          <w:tcPr>
            <w:tcW w:w="682" w:type="dxa"/>
          </w:tcPr>
          <w:p w:rsidR="0081433E" w:rsidP="0047535F" w14:paraId="07B2B254" w14:textId="77777777">
            <w:pPr>
              <w:spacing w:after="100"/>
              <w:jc w:val="right"/>
              <w:rPr>
                <w:rFonts w:ascii="Times New Roman" w:hAnsi="Times New Roman" w:cs="Times New Roman"/>
                <w:b/>
                <w:sz w:val="28"/>
                <w:szCs w:val="28"/>
              </w:rPr>
            </w:pPr>
          </w:p>
        </w:tc>
        <w:tc>
          <w:tcPr>
            <w:tcW w:w="7226" w:type="dxa"/>
          </w:tcPr>
          <w:p w:rsidR="0081433E" w:rsidP="00F04E91" w14:paraId="6D6FF111" w14:textId="31E65DD8">
            <w:pPr>
              <w:rPr>
                <w:sz w:val="23"/>
                <w:szCs w:val="23"/>
              </w:rPr>
            </w:pPr>
            <w:r>
              <w:rPr>
                <w:sz w:val="23"/>
                <w:szCs w:val="23"/>
              </w:rPr>
              <w:t>4.1. Naming and Capitalization</w:t>
            </w:r>
          </w:p>
        </w:tc>
        <w:tc>
          <w:tcPr>
            <w:tcW w:w="948" w:type="dxa"/>
          </w:tcPr>
          <w:p w:rsidR="0081433E" w:rsidP="00B9532B" w14:paraId="7A800DFC" w14:textId="5486438F">
            <w:pPr>
              <w:rPr>
                <w:rFonts w:ascii="Times New Roman" w:hAnsi="Times New Roman" w:cs="Times New Roman"/>
                <w:sz w:val="24"/>
                <w:szCs w:val="24"/>
              </w:rPr>
            </w:pPr>
            <w:r>
              <w:rPr>
                <w:rFonts w:ascii="Times New Roman" w:hAnsi="Times New Roman" w:cs="Times New Roman"/>
                <w:sz w:val="24"/>
                <w:szCs w:val="24"/>
              </w:rPr>
              <w:t>13</w:t>
            </w:r>
          </w:p>
        </w:tc>
      </w:tr>
      <w:tr w14:paraId="0A3CD048" w14:textId="77777777" w:rsidTr="0056507F">
        <w:tblPrEx>
          <w:tblW w:w="0" w:type="auto"/>
          <w:tblLook w:val="04A0"/>
        </w:tblPrEx>
        <w:tc>
          <w:tcPr>
            <w:tcW w:w="682" w:type="dxa"/>
          </w:tcPr>
          <w:p w:rsidR="0081433E" w:rsidP="0047535F" w14:paraId="61EBD7D4" w14:textId="77777777">
            <w:pPr>
              <w:spacing w:after="100"/>
              <w:jc w:val="right"/>
              <w:rPr>
                <w:rFonts w:ascii="Times New Roman" w:hAnsi="Times New Roman" w:cs="Times New Roman"/>
                <w:b/>
                <w:sz w:val="28"/>
                <w:szCs w:val="28"/>
              </w:rPr>
            </w:pPr>
          </w:p>
        </w:tc>
        <w:tc>
          <w:tcPr>
            <w:tcW w:w="7226" w:type="dxa"/>
          </w:tcPr>
          <w:p w:rsidR="0081433E" w:rsidP="00F04E91" w14:paraId="2FC3DB20" w14:textId="64F5A588">
            <w:pPr>
              <w:rPr>
                <w:sz w:val="23"/>
                <w:szCs w:val="23"/>
              </w:rPr>
            </w:pPr>
            <w:r>
              <w:rPr>
                <w:sz w:val="23"/>
                <w:szCs w:val="23"/>
              </w:rPr>
              <w:t>4.2. Comments</w:t>
            </w:r>
          </w:p>
        </w:tc>
        <w:tc>
          <w:tcPr>
            <w:tcW w:w="948" w:type="dxa"/>
          </w:tcPr>
          <w:p w:rsidR="0081433E" w:rsidP="00B9532B" w14:paraId="07BA1ED0" w14:textId="20BF715F">
            <w:pPr>
              <w:rPr>
                <w:rFonts w:ascii="Times New Roman" w:hAnsi="Times New Roman" w:cs="Times New Roman"/>
                <w:sz w:val="24"/>
                <w:szCs w:val="24"/>
              </w:rPr>
            </w:pPr>
            <w:r>
              <w:rPr>
                <w:rFonts w:ascii="Times New Roman" w:hAnsi="Times New Roman" w:cs="Times New Roman"/>
                <w:sz w:val="24"/>
                <w:szCs w:val="24"/>
              </w:rPr>
              <w:t>14</w:t>
            </w:r>
          </w:p>
        </w:tc>
      </w:tr>
      <w:tr w14:paraId="7F666C3C" w14:textId="77777777" w:rsidTr="00910D0E">
        <w:tblPrEx>
          <w:tblW w:w="0" w:type="auto"/>
          <w:tblLook w:val="04A0"/>
        </w:tblPrEx>
        <w:trPr>
          <w:trHeight w:hRule="exact" w:val="432"/>
        </w:trPr>
        <w:tc>
          <w:tcPr>
            <w:tcW w:w="682" w:type="dxa"/>
          </w:tcPr>
          <w:p w:rsidR="004E0679" w:rsidRPr="0081433E" w:rsidP="0081433E" w14:paraId="08D4975D" w14:textId="113A55BF">
            <w:pPr>
              <w:ind w:left="360"/>
              <w:rPr>
                <w:rFonts w:ascii="Times New Roman" w:hAnsi="Times New Roman" w:cs="Times New Roman"/>
                <w:b/>
                <w:sz w:val="28"/>
                <w:szCs w:val="28"/>
              </w:rPr>
            </w:pPr>
            <w:r>
              <w:rPr>
                <w:rFonts w:ascii="Times New Roman" w:hAnsi="Times New Roman" w:cs="Times New Roman"/>
                <w:b/>
                <w:sz w:val="28"/>
                <w:szCs w:val="28"/>
              </w:rPr>
              <w:t>5.</w:t>
            </w:r>
          </w:p>
        </w:tc>
        <w:tc>
          <w:tcPr>
            <w:tcW w:w="7226" w:type="dxa"/>
          </w:tcPr>
          <w:p w:rsidR="004E0679" w:rsidRPr="003A6F53" w:rsidP="00B9532B" w14:paraId="5EBF903E" w14:textId="77777777">
            <w:pPr>
              <w:rPr>
                <w:rFonts w:ascii="Times New Roman" w:hAnsi="Times New Roman" w:cs="Times New Roman"/>
                <w:b/>
                <w:sz w:val="24"/>
                <w:szCs w:val="24"/>
              </w:rPr>
            </w:pPr>
            <w:r>
              <w:rPr>
                <w:rFonts w:ascii="Times New Roman" w:hAnsi="Times New Roman" w:cs="Times New Roman"/>
                <w:b/>
                <w:sz w:val="24"/>
                <w:szCs w:val="24"/>
              </w:rPr>
              <w:t>TEST REPORT</w:t>
            </w:r>
          </w:p>
        </w:tc>
        <w:tc>
          <w:tcPr>
            <w:tcW w:w="948" w:type="dxa"/>
          </w:tcPr>
          <w:p w:rsidR="004E0679" w:rsidRPr="00FF292B" w:rsidP="00B9532B" w14:paraId="760D82F8" w14:textId="1E07412B">
            <w:pPr>
              <w:rPr>
                <w:rFonts w:ascii="Times New Roman" w:hAnsi="Times New Roman" w:cs="Times New Roman"/>
                <w:sz w:val="24"/>
                <w:szCs w:val="24"/>
              </w:rPr>
            </w:pPr>
            <w:r>
              <w:rPr>
                <w:rFonts w:ascii="Times New Roman" w:hAnsi="Times New Roman" w:cs="Times New Roman"/>
                <w:sz w:val="24"/>
                <w:szCs w:val="24"/>
              </w:rPr>
              <w:t>15</w:t>
            </w:r>
          </w:p>
        </w:tc>
      </w:tr>
      <w:tr w14:paraId="54F2ABF3" w14:textId="77777777" w:rsidTr="00910D0E">
        <w:tblPrEx>
          <w:tblW w:w="0" w:type="auto"/>
          <w:tblLook w:val="04A0"/>
        </w:tblPrEx>
        <w:trPr>
          <w:trHeight w:hRule="exact" w:val="432"/>
        </w:trPr>
        <w:tc>
          <w:tcPr>
            <w:tcW w:w="682" w:type="dxa"/>
          </w:tcPr>
          <w:p w:rsidR="004E0679" w:rsidRPr="0081433E" w:rsidP="0081433E" w14:paraId="17533BA7" w14:textId="588CB265">
            <w:pPr>
              <w:ind w:left="360"/>
              <w:rPr>
                <w:rFonts w:ascii="Times New Roman" w:hAnsi="Times New Roman" w:cs="Times New Roman"/>
                <w:b/>
                <w:sz w:val="28"/>
                <w:szCs w:val="28"/>
              </w:rPr>
            </w:pPr>
            <w:r>
              <w:rPr>
                <w:rFonts w:ascii="Times New Roman" w:hAnsi="Times New Roman" w:cs="Times New Roman"/>
                <w:b/>
                <w:sz w:val="28"/>
                <w:szCs w:val="28"/>
              </w:rPr>
              <w:t>6.</w:t>
            </w:r>
          </w:p>
        </w:tc>
        <w:tc>
          <w:tcPr>
            <w:tcW w:w="7226" w:type="dxa"/>
          </w:tcPr>
          <w:p w:rsidR="004E0679" w:rsidRPr="003A6F53" w:rsidP="00B9532B" w14:paraId="6F2420E6" w14:textId="77777777">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948" w:type="dxa"/>
          </w:tcPr>
          <w:p w:rsidR="004E0679" w:rsidRPr="00FF292B" w:rsidP="00B9532B" w14:paraId="580F1057" w14:textId="0CBA00F5">
            <w:pPr>
              <w:rPr>
                <w:rFonts w:ascii="Times New Roman" w:hAnsi="Times New Roman" w:cs="Times New Roman"/>
                <w:sz w:val="24"/>
                <w:szCs w:val="24"/>
              </w:rPr>
            </w:pPr>
            <w:r>
              <w:rPr>
                <w:rFonts w:ascii="Times New Roman" w:hAnsi="Times New Roman" w:cs="Times New Roman"/>
                <w:sz w:val="24"/>
                <w:szCs w:val="24"/>
              </w:rPr>
              <w:t>16-17</w:t>
            </w:r>
          </w:p>
        </w:tc>
      </w:tr>
      <w:tr w14:paraId="611A6BBD" w14:textId="77777777" w:rsidTr="00910D0E">
        <w:tblPrEx>
          <w:tblW w:w="0" w:type="auto"/>
          <w:tblLook w:val="04A0"/>
        </w:tblPrEx>
        <w:trPr>
          <w:trHeight w:hRule="exact" w:val="432"/>
        </w:trPr>
        <w:tc>
          <w:tcPr>
            <w:tcW w:w="682" w:type="dxa"/>
          </w:tcPr>
          <w:p w:rsidR="004E0679" w:rsidRPr="0081433E" w:rsidP="0081433E" w14:paraId="7CBB7B04" w14:textId="2D0A22E4">
            <w:pPr>
              <w:ind w:left="360"/>
              <w:rPr>
                <w:rFonts w:ascii="Times New Roman" w:hAnsi="Times New Roman" w:cs="Times New Roman"/>
                <w:b/>
                <w:sz w:val="28"/>
                <w:szCs w:val="28"/>
              </w:rPr>
            </w:pPr>
            <w:r>
              <w:rPr>
                <w:rFonts w:ascii="Times New Roman" w:hAnsi="Times New Roman" w:cs="Times New Roman"/>
                <w:b/>
                <w:sz w:val="28"/>
                <w:szCs w:val="28"/>
              </w:rPr>
              <w:t>7.</w:t>
            </w:r>
          </w:p>
        </w:tc>
        <w:tc>
          <w:tcPr>
            <w:tcW w:w="7226" w:type="dxa"/>
          </w:tcPr>
          <w:p w:rsidR="004E0679" w:rsidRPr="003A6F53" w:rsidP="00B9532B" w14:paraId="3F6B3E51" w14:textId="39E1DD83">
            <w:pPr>
              <w:rPr>
                <w:rFonts w:ascii="Times New Roman" w:hAnsi="Times New Roman" w:cs="Times New Roman"/>
                <w:b/>
                <w:sz w:val="24"/>
                <w:szCs w:val="24"/>
              </w:rPr>
            </w:pPr>
            <w:r>
              <w:rPr>
                <w:rFonts w:ascii="Times New Roman" w:hAnsi="Times New Roman" w:cs="Times New Roman"/>
                <w:b/>
                <w:sz w:val="24"/>
                <w:szCs w:val="24"/>
              </w:rPr>
              <w:t>DIAGRAMS &amp; SCREENSHOTS</w:t>
            </w:r>
          </w:p>
        </w:tc>
        <w:tc>
          <w:tcPr>
            <w:tcW w:w="948" w:type="dxa"/>
          </w:tcPr>
          <w:p w:rsidR="004E0679" w:rsidRPr="00FF292B" w:rsidP="00B9532B" w14:paraId="104278A1" w14:textId="69D70B2A">
            <w:pPr>
              <w:rPr>
                <w:rFonts w:ascii="Times New Roman" w:hAnsi="Times New Roman" w:cs="Times New Roman"/>
                <w:sz w:val="24"/>
                <w:szCs w:val="24"/>
              </w:rPr>
            </w:pPr>
            <w:r>
              <w:rPr>
                <w:rFonts w:ascii="Times New Roman" w:hAnsi="Times New Roman" w:cs="Times New Roman"/>
                <w:sz w:val="24"/>
                <w:szCs w:val="24"/>
              </w:rPr>
              <w:t>18-26</w:t>
            </w:r>
          </w:p>
        </w:tc>
      </w:tr>
      <w:tr w14:paraId="1EC02263" w14:textId="77777777" w:rsidTr="00910D0E">
        <w:tblPrEx>
          <w:tblW w:w="0" w:type="auto"/>
          <w:tblLook w:val="04A0"/>
        </w:tblPrEx>
        <w:trPr>
          <w:trHeight w:hRule="exact" w:val="432"/>
        </w:trPr>
        <w:tc>
          <w:tcPr>
            <w:tcW w:w="682" w:type="dxa"/>
          </w:tcPr>
          <w:p w:rsidR="0081433E" w:rsidP="0081433E" w14:paraId="12B14228" w14:textId="69D5FBC7">
            <w:pPr>
              <w:ind w:left="360"/>
              <w:rPr>
                <w:rFonts w:ascii="Times New Roman" w:hAnsi="Times New Roman" w:cs="Times New Roman"/>
                <w:b/>
                <w:sz w:val="28"/>
                <w:szCs w:val="28"/>
              </w:rPr>
            </w:pPr>
            <w:r>
              <w:rPr>
                <w:rFonts w:ascii="Times New Roman" w:hAnsi="Times New Roman" w:cs="Times New Roman"/>
                <w:b/>
                <w:sz w:val="28"/>
                <w:szCs w:val="28"/>
              </w:rPr>
              <w:t>8.</w:t>
            </w:r>
          </w:p>
        </w:tc>
        <w:tc>
          <w:tcPr>
            <w:tcW w:w="7226" w:type="dxa"/>
          </w:tcPr>
          <w:p w:rsidR="0081433E" w:rsidP="00B9532B" w14:paraId="3543B2E7" w14:textId="7BF8F244">
            <w:pPr>
              <w:rPr>
                <w:rFonts w:ascii="Times New Roman" w:hAnsi="Times New Roman" w:cs="Times New Roman"/>
                <w:b/>
                <w:sz w:val="24"/>
                <w:szCs w:val="24"/>
              </w:rPr>
            </w:pPr>
            <w:r>
              <w:rPr>
                <w:rFonts w:ascii="Times New Roman" w:hAnsi="Times New Roman" w:cs="Times New Roman"/>
                <w:b/>
                <w:sz w:val="24"/>
                <w:szCs w:val="24"/>
              </w:rPr>
              <w:t>BIBLIOGRAPHY</w:t>
            </w:r>
          </w:p>
        </w:tc>
        <w:tc>
          <w:tcPr>
            <w:tcW w:w="948" w:type="dxa"/>
          </w:tcPr>
          <w:p w:rsidR="0081433E" w:rsidP="00B9532B" w14:paraId="01330E81" w14:textId="1146BA57">
            <w:pPr>
              <w:rPr>
                <w:rFonts w:ascii="Times New Roman" w:hAnsi="Times New Roman" w:cs="Times New Roman"/>
                <w:sz w:val="24"/>
                <w:szCs w:val="24"/>
              </w:rPr>
            </w:pPr>
            <w:r>
              <w:rPr>
                <w:rFonts w:ascii="Times New Roman" w:hAnsi="Times New Roman" w:cs="Times New Roman"/>
                <w:sz w:val="24"/>
                <w:szCs w:val="24"/>
              </w:rPr>
              <w:t>27</w:t>
            </w:r>
          </w:p>
        </w:tc>
      </w:tr>
    </w:tbl>
    <w:p w:rsidR="004E0679" w:rsidP="008D6DB7" w14:paraId="4DA414CA" w14:textId="77777777">
      <w:pPr>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t>LIST OF TABLES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1"/>
        <w:gridCol w:w="5810"/>
        <w:gridCol w:w="1009"/>
      </w:tblGrid>
      <w:tr w14:paraId="69CA83F3" w14:textId="77777777" w:rsidTr="00347BC0">
        <w:tblPrEx>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Ex>
        <w:tc>
          <w:tcPr>
            <w:tcW w:w="1847" w:type="dxa"/>
          </w:tcPr>
          <w:p w:rsidR="004E0679" w:rsidRPr="006E1EC0" w:rsidP="007B0CEA" w14:paraId="2ABE6F23" w14:textId="77777777">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5987" w:type="dxa"/>
          </w:tcPr>
          <w:p w:rsidR="004E0679" w:rsidRPr="006E1EC0" w:rsidP="00B9532B" w14:paraId="66BA5ED0" w14:textId="77777777">
            <w:pPr>
              <w:rPr>
                <w:rFonts w:ascii="Times New Roman" w:hAnsi="Times New Roman" w:cs="Times New Roman"/>
                <w:b/>
                <w:sz w:val="24"/>
                <w:szCs w:val="24"/>
              </w:rPr>
            </w:pPr>
            <w:r>
              <w:rPr>
                <w:rFonts w:ascii="Times New Roman" w:hAnsi="Times New Roman" w:cs="Times New Roman"/>
                <w:b/>
                <w:sz w:val="24"/>
                <w:szCs w:val="24"/>
              </w:rPr>
              <w:t>Table Title</w:t>
            </w:r>
          </w:p>
        </w:tc>
        <w:tc>
          <w:tcPr>
            <w:tcW w:w="1022" w:type="dxa"/>
          </w:tcPr>
          <w:p w:rsidR="004E0679" w:rsidRPr="00D93E1D" w:rsidP="00D93E1D" w14:paraId="16D44E3F" w14:textId="77777777">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14:paraId="78694EDA" w14:textId="77777777" w:rsidTr="00347BC0">
        <w:tblPrEx>
          <w:tblW w:w="0" w:type="auto"/>
          <w:tblLook w:val="04A0"/>
        </w:tblPrEx>
        <w:tc>
          <w:tcPr>
            <w:tcW w:w="1847" w:type="dxa"/>
          </w:tcPr>
          <w:p w:rsidR="004E0679" w:rsidRPr="006E1EC0" w:rsidP="00B9532B" w14:paraId="193502E8" w14:textId="03181C90">
            <w:pPr>
              <w:jc w:val="center"/>
              <w:rPr>
                <w:rFonts w:ascii="Times New Roman" w:hAnsi="Times New Roman" w:cs="Times New Roman"/>
                <w:b/>
                <w:sz w:val="24"/>
                <w:szCs w:val="24"/>
              </w:rPr>
            </w:pPr>
            <w:r>
              <w:rPr>
                <w:rFonts w:ascii="Times New Roman" w:hAnsi="Times New Roman" w:cs="Times New Roman"/>
                <w:b/>
                <w:sz w:val="24"/>
                <w:szCs w:val="24"/>
              </w:rPr>
              <w:t>3.1</w:t>
            </w:r>
          </w:p>
        </w:tc>
        <w:tc>
          <w:tcPr>
            <w:tcW w:w="5987" w:type="dxa"/>
          </w:tcPr>
          <w:p w:rsidR="004E0679" w:rsidRPr="006E1EC0" w:rsidP="00B9532B" w14:paraId="21BD3AE7" w14:textId="4A3EF27A">
            <w:pPr>
              <w:rPr>
                <w:rFonts w:ascii="Times New Roman" w:hAnsi="Times New Roman" w:cs="Times New Roman"/>
                <w:b/>
                <w:sz w:val="24"/>
                <w:szCs w:val="24"/>
              </w:rPr>
            </w:pPr>
            <w:r>
              <w:rPr>
                <w:rFonts w:ascii="Times New Roman" w:hAnsi="Times New Roman" w:cs="Times New Roman"/>
                <w:b/>
                <w:sz w:val="24"/>
                <w:szCs w:val="24"/>
              </w:rPr>
              <w:t>Categories</w:t>
            </w:r>
          </w:p>
        </w:tc>
        <w:tc>
          <w:tcPr>
            <w:tcW w:w="1022" w:type="dxa"/>
          </w:tcPr>
          <w:p w:rsidR="004E0679" w:rsidRPr="00FF292B" w:rsidP="00B9532B" w14:paraId="7389615E" w14:textId="6BE8FCB9">
            <w:pPr>
              <w:rPr>
                <w:rFonts w:ascii="Times New Roman" w:hAnsi="Times New Roman" w:cs="Times New Roman"/>
                <w:sz w:val="24"/>
                <w:szCs w:val="24"/>
              </w:rPr>
            </w:pPr>
            <w:r>
              <w:rPr>
                <w:rFonts w:ascii="Times New Roman" w:hAnsi="Times New Roman" w:cs="Times New Roman"/>
                <w:sz w:val="24"/>
                <w:szCs w:val="24"/>
              </w:rPr>
              <w:t>9</w:t>
            </w:r>
          </w:p>
        </w:tc>
      </w:tr>
      <w:tr w14:paraId="3AFDB100" w14:textId="77777777" w:rsidTr="00347BC0">
        <w:tblPrEx>
          <w:tblW w:w="0" w:type="auto"/>
          <w:tblLook w:val="04A0"/>
        </w:tblPrEx>
        <w:tc>
          <w:tcPr>
            <w:tcW w:w="1847" w:type="dxa"/>
          </w:tcPr>
          <w:p w:rsidR="004E0679" w:rsidRPr="006E1EC0" w:rsidP="00B9532B" w14:paraId="7B02FD33" w14:textId="4D9CF6A1">
            <w:pPr>
              <w:jc w:val="center"/>
              <w:rPr>
                <w:rFonts w:ascii="Times New Roman" w:hAnsi="Times New Roman" w:cs="Times New Roman"/>
                <w:b/>
                <w:sz w:val="24"/>
                <w:szCs w:val="24"/>
              </w:rPr>
            </w:pPr>
            <w:r>
              <w:rPr>
                <w:rFonts w:ascii="Times New Roman" w:hAnsi="Times New Roman" w:cs="Times New Roman"/>
                <w:b/>
                <w:sz w:val="24"/>
                <w:szCs w:val="24"/>
              </w:rPr>
              <w:t>3.1</w:t>
            </w:r>
          </w:p>
        </w:tc>
        <w:tc>
          <w:tcPr>
            <w:tcW w:w="5987" w:type="dxa"/>
          </w:tcPr>
          <w:p w:rsidR="004E0679" w:rsidRPr="006E1EC0" w:rsidP="00B9532B" w14:paraId="3CB87F0B" w14:textId="21F61D5B">
            <w:pPr>
              <w:rPr>
                <w:rFonts w:ascii="Times New Roman" w:hAnsi="Times New Roman" w:cs="Times New Roman"/>
                <w:b/>
                <w:sz w:val="24"/>
                <w:szCs w:val="24"/>
              </w:rPr>
            </w:pPr>
            <w:r>
              <w:rPr>
                <w:rFonts w:ascii="Times New Roman" w:hAnsi="Times New Roman" w:cs="Times New Roman"/>
                <w:b/>
                <w:sz w:val="24"/>
                <w:szCs w:val="24"/>
              </w:rPr>
              <w:t>Services</w:t>
            </w:r>
          </w:p>
        </w:tc>
        <w:tc>
          <w:tcPr>
            <w:tcW w:w="1022" w:type="dxa"/>
          </w:tcPr>
          <w:p w:rsidR="004E0679" w:rsidRPr="00FF292B" w:rsidP="00B9532B" w14:paraId="0CEEAA08" w14:textId="1FEF67FE">
            <w:pPr>
              <w:rPr>
                <w:rFonts w:ascii="Times New Roman" w:hAnsi="Times New Roman" w:cs="Times New Roman"/>
                <w:sz w:val="24"/>
                <w:szCs w:val="24"/>
              </w:rPr>
            </w:pPr>
            <w:r>
              <w:rPr>
                <w:rFonts w:ascii="Times New Roman" w:hAnsi="Times New Roman" w:cs="Times New Roman"/>
                <w:sz w:val="24"/>
                <w:szCs w:val="24"/>
              </w:rPr>
              <w:t>9</w:t>
            </w:r>
          </w:p>
        </w:tc>
      </w:tr>
      <w:tr w14:paraId="3FAAF424" w14:textId="77777777" w:rsidTr="00347BC0">
        <w:tblPrEx>
          <w:tblW w:w="0" w:type="auto"/>
          <w:tblLook w:val="04A0"/>
        </w:tblPrEx>
        <w:tc>
          <w:tcPr>
            <w:tcW w:w="1847" w:type="dxa"/>
          </w:tcPr>
          <w:p w:rsidR="004E0679" w:rsidRPr="006E1EC0" w:rsidP="00B9532B" w14:paraId="317C1A67" w14:textId="36A741E5">
            <w:pPr>
              <w:jc w:val="center"/>
              <w:rPr>
                <w:rFonts w:ascii="Times New Roman" w:hAnsi="Times New Roman" w:cs="Times New Roman"/>
                <w:b/>
                <w:sz w:val="24"/>
                <w:szCs w:val="24"/>
              </w:rPr>
            </w:pPr>
            <w:r>
              <w:rPr>
                <w:rFonts w:ascii="Times New Roman" w:hAnsi="Times New Roman" w:cs="Times New Roman"/>
                <w:b/>
                <w:sz w:val="24"/>
                <w:szCs w:val="24"/>
              </w:rPr>
              <w:t>3.1</w:t>
            </w:r>
          </w:p>
        </w:tc>
        <w:tc>
          <w:tcPr>
            <w:tcW w:w="5987" w:type="dxa"/>
          </w:tcPr>
          <w:p w:rsidR="004E0679" w:rsidRPr="006E1EC0" w:rsidP="00B9532B" w14:paraId="010DAD40" w14:textId="00B1A001">
            <w:pPr>
              <w:rPr>
                <w:rFonts w:ascii="Times New Roman" w:hAnsi="Times New Roman" w:cs="Times New Roman"/>
                <w:b/>
                <w:sz w:val="24"/>
                <w:szCs w:val="24"/>
              </w:rPr>
            </w:pPr>
            <w:r>
              <w:rPr>
                <w:rFonts w:ascii="Times New Roman" w:hAnsi="Times New Roman" w:cs="Times New Roman"/>
                <w:b/>
                <w:sz w:val="24"/>
                <w:szCs w:val="24"/>
              </w:rPr>
              <w:t>Customers</w:t>
            </w:r>
          </w:p>
        </w:tc>
        <w:tc>
          <w:tcPr>
            <w:tcW w:w="1022" w:type="dxa"/>
          </w:tcPr>
          <w:p w:rsidR="004E0679" w:rsidRPr="00FF292B" w:rsidP="00B9532B" w14:paraId="04BC1CD6" w14:textId="7766697A">
            <w:pPr>
              <w:rPr>
                <w:rFonts w:ascii="Times New Roman" w:hAnsi="Times New Roman" w:cs="Times New Roman"/>
                <w:sz w:val="24"/>
                <w:szCs w:val="24"/>
              </w:rPr>
            </w:pPr>
            <w:r>
              <w:rPr>
                <w:rFonts w:ascii="Times New Roman" w:hAnsi="Times New Roman" w:cs="Times New Roman"/>
                <w:sz w:val="24"/>
                <w:szCs w:val="24"/>
              </w:rPr>
              <w:t>9-10</w:t>
            </w:r>
          </w:p>
        </w:tc>
      </w:tr>
      <w:tr w14:paraId="5BF4E802" w14:textId="77777777" w:rsidTr="00347BC0">
        <w:tblPrEx>
          <w:tblW w:w="0" w:type="auto"/>
          <w:tblLook w:val="04A0"/>
        </w:tblPrEx>
        <w:tc>
          <w:tcPr>
            <w:tcW w:w="1847" w:type="dxa"/>
          </w:tcPr>
          <w:p w:rsidR="004E0679" w:rsidRPr="006E1EC0" w:rsidP="00B9532B" w14:paraId="1C64E979" w14:textId="08A79A69">
            <w:pPr>
              <w:jc w:val="center"/>
              <w:rPr>
                <w:rFonts w:ascii="Times New Roman" w:hAnsi="Times New Roman" w:cs="Times New Roman"/>
                <w:b/>
                <w:sz w:val="24"/>
                <w:szCs w:val="24"/>
              </w:rPr>
            </w:pPr>
            <w:r>
              <w:rPr>
                <w:rFonts w:ascii="Times New Roman" w:hAnsi="Times New Roman" w:cs="Times New Roman"/>
                <w:b/>
                <w:sz w:val="24"/>
                <w:szCs w:val="24"/>
              </w:rPr>
              <w:t>3.1</w:t>
            </w:r>
          </w:p>
        </w:tc>
        <w:tc>
          <w:tcPr>
            <w:tcW w:w="5987" w:type="dxa"/>
          </w:tcPr>
          <w:p w:rsidR="004E0679" w:rsidRPr="006E1EC0" w:rsidP="00B9532B" w14:paraId="665D79C2" w14:textId="24876D14">
            <w:pPr>
              <w:rPr>
                <w:rFonts w:ascii="Times New Roman" w:hAnsi="Times New Roman" w:cs="Times New Roman"/>
                <w:b/>
                <w:sz w:val="24"/>
                <w:szCs w:val="24"/>
              </w:rPr>
            </w:pPr>
            <w:r>
              <w:rPr>
                <w:rFonts w:ascii="Times New Roman" w:hAnsi="Times New Roman" w:cs="Times New Roman"/>
                <w:b/>
                <w:sz w:val="24"/>
                <w:szCs w:val="24"/>
              </w:rPr>
              <w:t>Workers</w:t>
            </w:r>
          </w:p>
        </w:tc>
        <w:tc>
          <w:tcPr>
            <w:tcW w:w="1022" w:type="dxa"/>
          </w:tcPr>
          <w:p w:rsidR="004E0679" w:rsidRPr="00FF292B" w:rsidP="00B9532B" w14:paraId="2B14E729" w14:textId="35D3A336">
            <w:pPr>
              <w:rPr>
                <w:rFonts w:ascii="Times New Roman" w:hAnsi="Times New Roman" w:cs="Times New Roman"/>
                <w:sz w:val="24"/>
                <w:szCs w:val="24"/>
              </w:rPr>
            </w:pPr>
            <w:r>
              <w:rPr>
                <w:rFonts w:ascii="Times New Roman" w:hAnsi="Times New Roman" w:cs="Times New Roman"/>
                <w:sz w:val="24"/>
                <w:szCs w:val="24"/>
              </w:rPr>
              <w:t>10</w:t>
            </w:r>
          </w:p>
        </w:tc>
      </w:tr>
      <w:tr w14:paraId="5A5E6BB2" w14:textId="77777777" w:rsidTr="00347BC0">
        <w:tblPrEx>
          <w:tblW w:w="0" w:type="auto"/>
          <w:tblLook w:val="04A0"/>
        </w:tblPrEx>
        <w:tc>
          <w:tcPr>
            <w:tcW w:w="1847" w:type="dxa"/>
          </w:tcPr>
          <w:p w:rsidR="004E0679" w:rsidRPr="006E1EC0" w:rsidP="00B9532B" w14:paraId="5D7585F1" w14:textId="132AECEE">
            <w:pPr>
              <w:jc w:val="center"/>
              <w:rPr>
                <w:rFonts w:ascii="Times New Roman" w:hAnsi="Times New Roman" w:cs="Times New Roman"/>
                <w:b/>
                <w:sz w:val="24"/>
                <w:szCs w:val="24"/>
              </w:rPr>
            </w:pPr>
            <w:r>
              <w:rPr>
                <w:rFonts w:ascii="Times New Roman" w:hAnsi="Times New Roman" w:cs="Times New Roman"/>
                <w:b/>
                <w:sz w:val="24"/>
                <w:szCs w:val="24"/>
              </w:rPr>
              <w:t>3.1</w:t>
            </w:r>
          </w:p>
        </w:tc>
        <w:tc>
          <w:tcPr>
            <w:tcW w:w="5987" w:type="dxa"/>
          </w:tcPr>
          <w:p w:rsidR="004E0679" w:rsidRPr="006E1EC0" w:rsidP="00B9532B" w14:paraId="00A05A01" w14:textId="3BF0F1E2">
            <w:pPr>
              <w:rPr>
                <w:rFonts w:ascii="Times New Roman" w:hAnsi="Times New Roman" w:cs="Times New Roman"/>
                <w:b/>
                <w:sz w:val="24"/>
                <w:szCs w:val="24"/>
              </w:rPr>
            </w:pPr>
            <w:r>
              <w:rPr>
                <w:rFonts w:ascii="Times New Roman" w:hAnsi="Times New Roman" w:cs="Times New Roman"/>
                <w:b/>
                <w:sz w:val="24"/>
                <w:szCs w:val="24"/>
              </w:rPr>
              <w:t>Status</w:t>
            </w:r>
          </w:p>
        </w:tc>
        <w:tc>
          <w:tcPr>
            <w:tcW w:w="1022" w:type="dxa"/>
          </w:tcPr>
          <w:p w:rsidR="004E0679" w:rsidRPr="00FF292B" w:rsidP="00B9532B" w14:paraId="22A9779C" w14:textId="2A755F89">
            <w:pPr>
              <w:rPr>
                <w:rFonts w:ascii="Times New Roman" w:hAnsi="Times New Roman" w:cs="Times New Roman"/>
                <w:sz w:val="24"/>
                <w:szCs w:val="24"/>
              </w:rPr>
            </w:pPr>
            <w:r>
              <w:rPr>
                <w:rFonts w:ascii="Times New Roman" w:hAnsi="Times New Roman" w:cs="Times New Roman"/>
                <w:sz w:val="24"/>
                <w:szCs w:val="24"/>
              </w:rPr>
              <w:t>10</w:t>
            </w:r>
          </w:p>
        </w:tc>
      </w:tr>
      <w:tr w14:paraId="2FB6CA1F" w14:textId="77777777" w:rsidTr="00347BC0">
        <w:tblPrEx>
          <w:tblW w:w="0" w:type="auto"/>
          <w:tblLook w:val="04A0"/>
        </w:tblPrEx>
        <w:trPr>
          <w:trHeight w:val="161"/>
        </w:trPr>
        <w:tc>
          <w:tcPr>
            <w:tcW w:w="1847" w:type="dxa"/>
          </w:tcPr>
          <w:p w:rsidR="004E0679" w:rsidRPr="006E1EC0" w:rsidP="00B9532B" w14:paraId="735670B4" w14:textId="67162148">
            <w:pPr>
              <w:jc w:val="center"/>
              <w:rPr>
                <w:rFonts w:ascii="Times New Roman" w:hAnsi="Times New Roman" w:cs="Times New Roman"/>
                <w:b/>
                <w:sz w:val="24"/>
                <w:szCs w:val="24"/>
              </w:rPr>
            </w:pPr>
            <w:r>
              <w:rPr>
                <w:rFonts w:ascii="Times New Roman" w:hAnsi="Times New Roman" w:cs="Times New Roman"/>
                <w:b/>
                <w:sz w:val="24"/>
                <w:szCs w:val="24"/>
              </w:rPr>
              <w:t>3.1</w:t>
            </w:r>
          </w:p>
        </w:tc>
        <w:tc>
          <w:tcPr>
            <w:tcW w:w="5987" w:type="dxa"/>
          </w:tcPr>
          <w:p w:rsidR="004E0679" w:rsidRPr="006E1EC0" w:rsidP="00B9532B" w14:paraId="562E943D" w14:textId="1327386C">
            <w:pPr>
              <w:rPr>
                <w:rFonts w:ascii="Times New Roman" w:hAnsi="Times New Roman" w:cs="Times New Roman"/>
                <w:b/>
                <w:sz w:val="24"/>
                <w:szCs w:val="24"/>
              </w:rPr>
            </w:pPr>
            <w:r>
              <w:rPr>
                <w:rFonts w:ascii="Times New Roman" w:hAnsi="Times New Roman" w:cs="Times New Roman"/>
                <w:b/>
                <w:sz w:val="24"/>
                <w:szCs w:val="24"/>
              </w:rPr>
              <w:t>Ratings</w:t>
            </w:r>
          </w:p>
        </w:tc>
        <w:tc>
          <w:tcPr>
            <w:tcW w:w="1022" w:type="dxa"/>
          </w:tcPr>
          <w:p w:rsidR="004E0679" w:rsidRPr="00FF292B" w:rsidP="00B9532B" w14:paraId="53F9C2E6" w14:textId="455A4FDB">
            <w:pPr>
              <w:rPr>
                <w:rFonts w:ascii="Times New Roman" w:hAnsi="Times New Roman" w:cs="Times New Roman"/>
                <w:sz w:val="24"/>
                <w:szCs w:val="24"/>
              </w:rPr>
            </w:pPr>
            <w:r>
              <w:rPr>
                <w:rFonts w:ascii="Times New Roman" w:hAnsi="Times New Roman" w:cs="Times New Roman"/>
                <w:sz w:val="24"/>
                <w:szCs w:val="24"/>
              </w:rPr>
              <w:t>11</w:t>
            </w:r>
          </w:p>
        </w:tc>
      </w:tr>
      <w:tr w14:paraId="74AD1AEC" w14:textId="77777777" w:rsidTr="00347BC0">
        <w:tblPrEx>
          <w:tblW w:w="0" w:type="auto"/>
          <w:tblLook w:val="04A0"/>
        </w:tblPrEx>
        <w:trPr>
          <w:trHeight w:val="161"/>
        </w:trPr>
        <w:tc>
          <w:tcPr>
            <w:tcW w:w="1847" w:type="dxa"/>
          </w:tcPr>
          <w:p w:rsidR="00347BC0" w:rsidRPr="006E1EC0" w:rsidP="00B9532B" w14:paraId="503DC923" w14:textId="22D6A7C8">
            <w:pPr>
              <w:jc w:val="center"/>
              <w:rPr>
                <w:rFonts w:ascii="Times New Roman" w:hAnsi="Times New Roman" w:cs="Times New Roman"/>
                <w:b/>
                <w:sz w:val="24"/>
                <w:szCs w:val="24"/>
              </w:rPr>
            </w:pPr>
            <w:r>
              <w:rPr>
                <w:rFonts w:ascii="Times New Roman" w:hAnsi="Times New Roman" w:cs="Times New Roman"/>
                <w:b/>
                <w:sz w:val="24"/>
                <w:szCs w:val="24"/>
              </w:rPr>
              <w:t>3.1</w:t>
            </w:r>
          </w:p>
        </w:tc>
        <w:tc>
          <w:tcPr>
            <w:tcW w:w="5987" w:type="dxa"/>
          </w:tcPr>
          <w:p w:rsidR="00347BC0" w:rsidP="00B9532B" w14:paraId="6D5A1F46" w14:textId="7D7F17F5">
            <w:pPr>
              <w:rPr>
                <w:rFonts w:ascii="Times New Roman" w:hAnsi="Times New Roman" w:cs="Times New Roman"/>
                <w:b/>
                <w:sz w:val="24"/>
                <w:szCs w:val="24"/>
              </w:rPr>
            </w:pPr>
            <w:r>
              <w:rPr>
                <w:rFonts w:ascii="Times New Roman" w:hAnsi="Times New Roman" w:cs="Times New Roman"/>
                <w:b/>
                <w:sz w:val="24"/>
                <w:szCs w:val="24"/>
              </w:rPr>
              <w:t>Bookings</w:t>
            </w:r>
          </w:p>
        </w:tc>
        <w:tc>
          <w:tcPr>
            <w:tcW w:w="1022" w:type="dxa"/>
          </w:tcPr>
          <w:p w:rsidR="00347BC0" w:rsidRPr="00FF292B" w:rsidP="00B9532B" w14:paraId="356EBF49" w14:textId="5607E16E">
            <w:pPr>
              <w:rPr>
                <w:rFonts w:ascii="Times New Roman" w:hAnsi="Times New Roman" w:cs="Times New Roman"/>
                <w:sz w:val="24"/>
                <w:szCs w:val="24"/>
              </w:rPr>
            </w:pPr>
            <w:r>
              <w:rPr>
                <w:rFonts w:ascii="Times New Roman" w:hAnsi="Times New Roman" w:cs="Times New Roman"/>
                <w:sz w:val="24"/>
                <w:szCs w:val="24"/>
              </w:rPr>
              <w:t>12</w:t>
            </w:r>
          </w:p>
        </w:tc>
      </w:tr>
      <w:tr w14:paraId="27A96DA6" w14:textId="77777777" w:rsidTr="00347BC0">
        <w:tblPrEx>
          <w:tblW w:w="0" w:type="auto"/>
          <w:tblLook w:val="04A0"/>
        </w:tblPrEx>
        <w:trPr>
          <w:trHeight w:val="161"/>
        </w:trPr>
        <w:tc>
          <w:tcPr>
            <w:tcW w:w="1847" w:type="dxa"/>
          </w:tcPr>
          <w:p w:rsidR="00347BC0" w:rsidP="00B9532B" w14:paraId="178380CC" w14:textId="3F9772C3">
            <w:pPr>
              <w:jc w:val="center"/>
              <w:rPr>
                <w:rFonts w:ascii="Times New Roman" w:hAnsi="Times New Roman" w:cs="Times New Roman"/>
                <w:b/>
                <w:sz w:val="24"/>
                <w:szCs w:val="24"/>
              </w:rPr>
            </w:pPr>
            <w:r>
              <w:rPr>
                <w:rFonts w:ascii="Times New Roman" w:hAnsi="Times New Roman" w:cs="Times New Roman"/>
                <w:b/>
                <w:sz w:val="24"/>
                <w:szCs w:val="24"/>
              </w:rPr>
              <w:t>4.1</w:t>
            </w:r>
          </w:p>
        </w:tc>
        <w:tc>
          <w:tcPr>
            <w:tcW w:w="5987" w:type="dxa"/>
          </w:tcPr>
          <w:p w:rsidR="00347BC0" w:rsidP="00B9532B" w14:paraId="2AF0C596" w14:textId="48B151A1">
            <w:pPr>
              <w:rPr>
                <w:rFonts w:ascii="Times New Roman" w:hAnsi="Times New Roman" w:cs="Times New Roman"/>
                <w:b/>
                <w:sz w:val="24"/>
                <w:szCs w:val="24"/>
              </w:rPr>
            </w:pPr>
            <w:r>
              <w:rPr>
                <w:rFonts w:ascii="Times New Roman" w:hAnsi="Times New Roman" w:cs="Times New Roman"/>
                <w:b/>
                <w:sz w:val="24"/>
                <w:szCs w:val="24"/>
              </w:rPr>
              <w:t>Naming and Capitalization</w:t>
            </w:r>
          </w:p>
        </w:tc>
        <w:tc>
          <w:tcPr>
            <w:tcW w:w="1022" w:type="dxa"/>
          </w:tcPr>
          <w:p w:rsidR="00347BC0" w:rsidP="00B9532B" w14:paraId="71D8DD29" w14:textId="5D5F6D92">
            <w:pPr>
              <w:rPr>
                <w:rFonts w:ascii="Times New Roman" w:hAnsi="Times New Roman" w:cs="Times New Roman"/>
                <w:sz w:val="24"/>
                <w:szCs w:val="24"/>
              </w:rPr>
            </w:pPr>
            <w:r>
              <w:rPr>
                <w:rFonts w:ascii="Times New Roman" w:hAnsi="Times New Roman" w:cs="Times New Roman"/>
                <w:sz w:val="24"/>
                <w:szCs w:val="24"/>
              </w:rPr>
              <w:t>13</w:t>
            </w:r>
          </w:p>
        </w:tc>
      </w:tr>
      <w:tr w14:paraId="7E5C817E" w14:textId="77777777" w:rsidTr="00347BC0">
        <w:tblPrEx>
          <w:tblW w:w="0" w:type="auto"/>
          <w:tblLook w:val="04A0"/>
        </w:tblPrEx>
        <w:trPr>
          <w:trHeight w:val="161"/>
        </w:trPr>
        <w:tc>
          <w:tcPr>
            <w:tcW w:w="1847" w:type="dxa"/>
          </w:tcPr>
          <w:p w:rsidR="00347BC0" w:rsidP="00B9532B" w14:paraId="2E28FCDC" w14:textId="227486F3">
            <w:pPr>
              <w:jc w:val="center"/>
              <w:rPr>
                <w:rFonts w:ascii="Times New Roman" w:hAnsi="Times New Roman" w:cs="Times New Roman"/>
                <w:b/>
                <w:sz w:val="24"/>
                <w:szCs w:val="24"/>
              </w:rPr>
            </w:pPr>
            <w:r>
              <w:rPr>
                <w:rFonts w:ascii="Times New Roman" w:hAnsi="Times New Roman" w:cs="Times New Roman"/>
                <w:b/>
                <w:sz w:val="24"/>
                <w:szCs w:val="24"/>
              </w:rPr>
              <w:t>5.</w:t>
            </w:r>
          </w:p>
        </w:tc>
        <w:tc>
          <w:tcPr>
            <w:tcW w:w="5987" w:type="dxa"/>
          </w:tcPr>
          <w:p w:rsidR="00347BC0" w:rsidP="00B9532B" w14:paraId="75793FF0" w14:textId="19E44D9C">
            <w:pPr>
              <w:rPr>
                <w:rFonts w:ascii="Times New Roman" w:hAnsi="Times New Roman" w:cs="Times New Roman"/>
                <w:b/>
                <w:sz w:val="24"/>
                <w:szCs w:val="24"/>
              </w:rPr>
            </w:pPr>
            <w:r>
              <w:rPr>
                <w:rFonts w:ascii="Times New Roman" w:hAnsi="Times New Roman" w:cs="Times New Roman"/>
                <w:b/>
                <w:sz w:val="24"/>
                <w:szCs w:val="24"/>
              </w:rPr>
              <w:t>Test Report</w:t>
            </w:r>
          </w:p>
        </w:tc>
        <w:tc>
          <w:tcPr>
            <w:tcW w:w="1022" w:type="dxa"/>
          </w:tcPr>
          <w:p w:rsidR="00347BC0" w:rsidP="00B9532B" w14:paraId="4796C6FC" w14:textId="2AB46923">
            <w:pPr>
              <w:rPr>
                <w:rFonts w:ascii="Times New Roman" w:hAnsi="Times New Roman" w:cs="Times New Roman"/>
                <w:sz w:val="24"/>
                <w:szCs w:val="24"/>
              </w:rPr>
            </w:pPr>
            <w:r>
              <w:rPr>
                <w:rFonts w:ascii="Times New Roman" w:hAnsi="Times New Roman" w:cs="Times New Roman"/>
                <w:sz w:val="24"/>
                <w:szCs w:val="24"/>
              </w:rPr>
              <w:t>15</w:t>
            </w:r>
          </w:p>
        </w:tc>
      </w:tr>
      <w:tr w14:paraId="15337710" w14:textId="77777777" w:rsidTr="00347BC0">
        <w:tblPrEx>
          <w:tblW w:w="0" w:type="auto"/>
          <w:tblLook w:val="04A0"/>
        </w:tblPrEx>
        <w:trPr>
          <w:trHeight w:val="161"/>
        </w:trPr>
        <w:tc>
          <w:tcPr>
            <w:tcW w:w="1847" w:type="dxa"/>
          </w:tcPr>
          <w:p w:rsidR="00347BC0" w:rsidP="00B9532B" w14:paraId="21D3CB0B" w14:textId="1DA6C8DD">
            <w:pPr>
              <w:jc w:val="center"/>
              <w:rPr>
                <w:rFonts w:ascii="Times New Roman" w:hAnsi="Times New Roman" w:cs="Times New Roman"/>
                <w:b/>
                <w:sz w:val="24"/>
                <w:szCs w:val="24"/>
              </w:rPr>
            </w:pPr>
            <w:r>
              <w:rPr>
                <w:rFonts w:ascii="Times New Roman" w:hAnsi="Times New Roman" w:cs="Times New Roman"/>
                <w:b/>
                <w:sz w:val="24"/>
                <w:szCs w:val="24"/>
              </w:rPr>
              <w:t>6.</w:t>
            </w:r>
          </w:p>
        </w:tc>
        <w:tc>
          <w:tcPr>
            <w:tcW w:w="5987" w:type="dxa"/>
          </w:tcPr>
          <w:p w:rsidR="00347BC0" w:rsidP="00B9532B" w14:paraId="55212E46" w14:textId="5FE5108D">
            <w:pPr>
              <w:rPr>
                <w:rFonts w:ascii="Times New Roman" w:hAnsi="Times New Roman" w:cs="Times New Roman"/>
                <w:b/>
                <w:sz w:val="24"/>
                <w:szCs w:val="24"/>
              </w:rPr>
            </w:pPr>
            <w:r>
              <w:rPr>
                <w:rFonts w:ascii="Times New Roman" w:hAnsi="Times New Roman" w:cs="Times New Roman"/>
                <w:b/>
                <w:sz w:val="24"/>
                <w:szCs w:val="24"/>
              </w:rPr>
              <w:t>Project Management Related Statistics</w:t>
            </w:r>
          </w:p>
        </w:tc>
        <w:tc>
          <w:tcPr>
            <w:tcW w:w="1022" w:type="dxa"/>
          </w:tcPr>
          <w:p w:rsidR="00347BC0" w:rsidP="00B9532B" w14:paraId="74F925FE" w14:textId="1F2A60AB">
            <w:pPr>
              <w:rPr>
                <w:rFonts w:ascii="Times New Roman" w:hAnsi="Times New Roman" w:cs="Times New Roman"/>
                <w:sz w:val="24"/>
                <w:szCs w:val="24"/>
              </w:rPr>
            </w:pPr>
            <w:r>
              <w:rPr>
                <w:rFonts w:ascii="Times New Roman" w:hAnsi="Times New Roman" w:cs="Times New Roman"/>
                <w:sz w:val="24"/>
                <w:szCs w:val="24"/>
              </w:rPr>
              <w:t>16-17</w:t>
            </w:r>
          </w:p>
        </w:tc>
      </w:tr>
    </w:tbl>
    <w:p w:rsidR="0039444A" w:rsidP="006136C5" w14:paraId="1274D591" w14:textId="77777777"/>
    <w:p w:rsidR="00C44547" w:rsidP="006136C5" w14:paraId="2731C809" w14:textId="77777777"/>
    <w:p w:rsidR="00C44547" w:rsidP="006136C5" w14:paraId="3BD3C920" w14:textId="77777777"/>
    <w:p w:rsidR="006136C5" w:rsidP="006136C5" w14:paraId="46D7B1E2" w14:textId="7777777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00"/>
        <w:gridCol w:w="5852"/>
        <w:gridCol w:w="978"/>
      </w:tblGrid>
      <w:tr w14:paraId="7E8FA461" w14:textId="77777777" w:rsidTr="00162A31">
        <w:tblPrEx>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Ex>
        <w:tc>
          <w:tcPr>
            <w:tcW w:w="1836" w:type="dxa"/>
          </w:tcPr>
          <w:p w:rsidR="00AB39D6" w:rsidRPr="006E1EC0" w:rsidP="00B9532B" w14:paraId="5BCFFC19" w14:textId="77777777">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6030" w:type="dxa"/>
          </w:tcPr>
          <w:p w:rsidR="00AB39D6" w:rsidRPr="006E1EC0" w:rsidP="0029126C" w14:paraId="5507327B" w14:textId="77777777">
            <w:pPr>
              <w:rPr>
                <w:rFonts w:ascii="Times New Roman" w:hAnsi="Times New Roman" w:cs="Times New Roman"/>
                <w:b/>
                <w:sz w:val="24"/>
                <w:szCs w:val="24"/>
              </w:rPr>
            </w:pPr>
            <w:r>
              <w:rPr>
                <w:rFonts w:ascii="Times New Roman" w:hAnsi="Times New Roman" w:cs="Times New Roman"/>
                <w:b/>
                <w:sz w:val="24"/>
                <w:szCs w:val="24"/>
              </w:rPr>
              <w:t>Figure</w:t>
            </w:r>
            <w:r>
              <w:rPr>
                <w:rFonts w:ascii="Times New Roman" w:hAnsi="Times New Roman" w:cs="Times New Roman"/>
                <w:b/>
                <w:sz w:val="24"/>
                <w:szCs w:val="24"/>
              </w:rPr>
              <w:t xml:space="preserve"> Title</w:t>
            </w:r>
          </w:p>
        </w:tc>
        <w:tc>
          <w:tcPr>
            <w:tcW w:w="990" w:type="dxa"/>
          </w:tcPr>
          <w:p w:rsidR="00AB39D6" w:rsidRPr="00D93E1D" w:rsidP="00B9532B" w14:paraId="10288C00" w14:textId="77777777">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14:paraId="7A13A923" w14:textId="77777777" w:rsidTr="00162A31">
        <w:tblPrEx>
          <w:tblW w:w="0" w:type="auto"/>
          <w:tblLook w:val="04A0"/>
        </w:tblPrEx>
        <w:tc>
          <w:tcPr>
            <w:tcW w:w="1836" w:type="dxa"/>
          </w:tcPr>
          <w:p w:rsidR="006136C5" w:rsidRPr="006E1EC0" w:rsidP="00B9532B" w14:paraId="67A208E8" w14:textId="741D99E4">
            <w:pPr>
              <w:jc w:val="center"/>
              <w:rPr>
                <w:rFonts w:ascii="Times New Roman" w:hAnsi="Times New Roman" w:cs="Times New Roman"/>
                <w:b/>
                <w:sz w:val="24"/>
                <w:szCs w:val="24"/>
              </w:rPr>
            </w:pPr>
            <w:r>
              <w:rPr>
                <w:rFonts w:ascii="Times New Roman" w:hAnsi="Times New Roman" w:cs="Times New Roman"/>
                <w:b/>
                <w:sz w:val="24"/>
                <w:szCs w:val="24"/>
              </w:rPr>
              <w:t>2.1</w:t>
            </w:r>
          </w:p>
        </w:tc>
        <w:tc>
          <w:tcPr>
            <w:tcW w:w="6030" w:type="dxa"/>
          </w:tcPr>
          <w:p w:rsidR="006136C5" w:rsidRPr="006E1EC0" w:rsidP="00B9532B" w14:paraId="4E3CAD3B" w14:textId="303CA31A">
            <w:pPr>
              <w:rPr>
                <w:rFonts w:ascii="Times New Roman" w:hAnsi="Times New Roman" w:cs="Times New Roman"/>
                <w:b/>
                <w:sz w:val="24"/>
                <w:szCs w:val="24"/>
              </w:rPr>
            </w:pPr>
            <w:r>
              <w:rPr>
                <w:rFonts w:ascii="Times New Roman" w:hAnsi="Times New Roman" w:cs="Times New Roman"/>
                <w:b/>
                <w:sz w:val="24"/>
                <w:szCs w:val="24"/>
              </w:rPr>
              <w:t>Customer Use Case Diagram</w:t>
            </w:r>
          </w:p>
        </w:tc>
        <w:tc>
          <w:tcPr>
            <w:tcW w:w="990" w:type="dxa"/>
          </w:tcPr>
          <w:p w:rsidR="006136C5" w:rsidRPr="00FF292B" w:rsidP="00B9532B" w14:paraId="08CEA16E" w14:textId="2149F22A">
            <w:pPr>
              <w:jc w:val="center"/>
              <w:rPr>
                <w:rFonts w:ascii="Times New Roman" w:hAnsi="Times New Roman" w:cs="Times New Roman"/>
                <w:sz w:val="24"/>
                <w:szCs w:val="24"/>
              </w:rPr>
            </w:pPr>
            <w:r>
              <w:rPr>
                <w:rFonts w:ascii="Times New Roman" w:hAnsi="Times New Roman" w:cs="Times New Roman"/>
                <w:sz w:val="24"/>
                <w:szCs w:val="24"/>
              </w:rPr>
              <w:t>3</w:t>
            </w:r>
          </w:p>
        </w:tc>
      </w:tr>
      <w:tr w14:paraId="33ACF5AF" w14:textId="77777777" w:rsidTr="00162A31">
        <w:tblPrEx>
          <w:tblW w:w="0" w:type="auto"/>
          <w:tblLook w:val="04A0"/>
        </w:tblPrEx>
        <w:tc>
          <w:tcPr>
            <w:tcW w:w="1836" w:type="dxa"/>
          </w:tcPr>
          <w:p w:rsidR="006136C5" w:rsidRPr="006E1EC0" w:rsidP="00B9532B" w14:paraId="5F4C9C0C" w14:textId="7FC7E173">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190B6DC6" w14:textId="324E042E">
            <w:pPr>
              <w:rPr>
                <w:rFonts w:ascii="Times New Roman" w:hAnsi="Times New Roman" w:cs="Times New Roman"/>
                <w:b/>
                <w:sz w:val="24"/>
                <w:szCs w:val="24"/>
              </w:rPr>
            </w:pPr>
            <w:r>
              <w:rPr>
                <w:rFonts w:ascii="Times New Roman" w:hAnsi="Times New Roman" w:cs="Times New Roman"/>
                <w:b/>
                <w:sz w:val="24"/>
                <w:szCs w:val="24"/>
              </w:rPr>
              <w:t>Entity Relationship Diagram</w:t>
            </w:r>
          </w:p>
        </w:tc>
        <w:tc>
          <w:tcPr>
            <w:tcW w:w="990" w:type="dxa"/>
          </w:tcPr>
          <w:p w:rsidR="006136C5" w:rsidRPr="00FF292B" w:rsidP="00B9532B" w14:paraId="667F109B" w14:textId="74C550BC">
            <w:pPr>
              <w:jc w:val="center"/>
              <w:rPr>
                <w:rFonts w:ascii="Times New Roman" w:hAnsi="Times New Roman" w:cs="Times New Roman"/>
                <w:sz w:val="24"/>
                <w:szCs w:val="24"/>
              </w:rPr>
            </w:pPr>
            <w:r>
              <w:rPr>
                <w:rFonts w:ascii="Times New Roman" w:hAnsi="Times New Roman" w:cs="Times New Roman"/>
                <w:sz w:val="24"/>
                <w:szCs w:val="24"/>
              </w:rPr>
              <w:t>18</w:t>
            </w:r>
          </w:p>
        </w:tc>
      </w:tr>
      <w:tr w14:paraId="170AB812" w14:textId="77777777" w:rsidTr="00162A31">
        <w:tblPrEx>
          <w:tblW w:w="0" w:type="auto"/>
          <w:tblLook w:val="04A0"/>
        </w:tblPrEx>
        <w:tc>
          <w:tcPr>
            <w:tcW w:w="1836" w:type="dxa"/>
          </w:tcPr>
          <w:p w:rsidR="006136C5" w:rsidRPr="006E1EC0" w:rsidP="00B9532B" w14:paraId="0D59F938" w14:textId="1FF7D37E">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4FBA8720" w14:textId="61B00125">
            <w:pPr>
              <w:rPr>
                <w:rFonts w:ascii="Times New Roman" w:hAnsi="Times New Roman" w:cs="Times New Roman"/>
                <w:b/>
                <w:sz w:val="24"/>
                <w:szCs w:val="24"/>
              </w:rPr>
            </w:pPr>
            <w:r>
              <w:rPr>
                <w:rFonts w:ascii="Times New Roman" w:hAnsi="Times New Roman" w:cs="Times New Roman"/>
                <w:b/>
                <w:sz w:val="24"/>
                <w:szCs w:val="24"/>
              </w:rPr>
              <w:t>Class Diagram</w:t>
            </w:r>
          </w:p>
        </w:tc>
        <w:tc>
          <w:tcPr>
            <w:tcW w:w="990" w:type="dxa"/>
          </w:tcPr>
          <w:p w:rsidR="006136C5" w:rsidRPr="00FF292B" w:rsidP="00B9532B" w14:paraId="41DEAFCA" w14:textId="1F5E8196">
            <w:pPr>
              <w:jc w:val="center"/>
              <w:rPr>
                <w:rFonts w:ascii="Times New Roman" w:hAnsi="Times New Roman" w:cs="Times New Roman"/>
                <w:sz w:val="24"/>
                <w:szCs w:val="24"/>
              </w:rPr>
            </w:pPr>
            <w:r>
              <w:rPr>
                <w:rFonts w:ascii="Times New Roman" w:hAnsi="Times New Roman" w:cs="Times New Roman"/>
                <w:sz w:val="24"/>
                <w:szCs w:val="24"/>
              </w:rPr>
              <w:t>19</w:t>
            </w:r>
          </w:p>
        </w:tc>
      </w:tr>
      <w:tr w14:paraId="7E665D03" w14:textId="77777777" w:rsidTr="00162A31">
        <w:tblPrEx>
          <w:tblW w:w="0" w:type="auto"/>
          <w:tblLook w:val="04A0"/>
        </w:tblPrEx>
        <w:tc>
          <w:tcPr>
            <w:tcW w:w="1836" w:type="dxa"/>
          </w:tcPr>
          <w:p w:rsidR="006136C5" w:rsidRPr="006E1EC0" w:rsidP="00B9532B" w14:paraId="11443C4B" w14:textId="35D782DB">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01C9D41B" w14:textId="718C81E8">
            <w:pPr>
              <w:rPr>
                <w:rFonts w:ascii="Times New Roman" w:hAnsi="Times New Roman" w:cs="Times New Roman"/>
                <w:b/>
                <w:sz w:val="24"/>
                <w:szCs w:val="24"/>
              </w:rPr>
            </w:pPr>
            <w:r>
              <w:rPr>
                <w:rFonts w:ascii="Times New Roman" w:hAnsi="Times New Roman" w:cs="Times New Roman"/>
                <w:b/>
                <w:sz w:val="24"/>
                <w:szCs w:val="24"/>
              </w:rPr>
              <w:t>Worker Use Case Diagram</w:t>
            </w:r>
          </w:p>
        </w:tc>
        <w:tc>
          <w:tcPr>
            <w:tcW w:w="990" w:type="dxa"/>
          </w:tcPr>
          <w:p w:rsidR="006136C5" w:rsidRPr="00FF292B" w:rsidP="00B9532B" w14:paraId="36DAAE88" w14:textId="68CAD899">
            <w:pPr>
              <w:jc w:val="center"/>
              <w:rPr>
                <w:rFonts w:ascii="Times New Roman" w:hAnsi="Times New Roman" w:cs="Times New Roman"/>
                <w:sz w:val="24"/>
                <w:szCs w:val="24"/>
              </w:rPr>
            </w:pPr>
            <w:r>
              <w:rPr>
                <w:rFonts w:ascii="Times New Roman" w:hAnsi="Times New Roman" w:cs="Times New Roman"/>
                <w:sz w:val="24"/>
                <w:szCs w:val="24"/>
              </w:rPr>
              <w:t>20</w:t>
            </w:r>
          </w:p>
        </w:tc>
      </w:tr>
      <w:tr w14:paraId="1E0E8EA5" w14:textId="77777777" w:rsidTr="00162A31">
        <w:tblPrEx>
          <w:tblW w:w="0" w:type="auto"/>
          <w:tblLook w:val="04A0"/>
        </w:tblPrEx>
        <w:tc>
          <w:tcPr>
            <w:tcW w:w="1836" w:type="dxa"/>
          </w:tcPr>
          <w:p w:rsidR="006136C5" w:rsidRPr="006E1EC0" w:rsidP="00B9532B" w14:paraId="380B497B" w14:textId="7941EE4E">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240EC43C" w14:textId="2ABDFB8D">
            <w:pPr>
              <w:rPr>
                <w:rFonts w:ascii="Times New Roman" w:hAnsi="Times New Roman" w:cs="Times New Roman"/>
                <w:b/>
                <w:sz w:val="24"/>
                <w:szCs w:val="24"/>
              </w:rPr>
            </w:pPr>
            <w:r>
              <w:rPr>
                <w:rFonts w:ascii="Times New Roman" w:hAnsi="Times New Roman" w:cs="Times New Roman"/>
                <w:b/>
                <w:sz w:val="24"/>
                <w:szCs w:val="24"/>
              </w:rPr>
              <w:t>Admin Use Case Diagram</w:t>
            </w:r>
          </w:p>
        </w:tc>
        <w:tc>
          <w:tcPr>
            <w:tcW w:w="990" w:type="dxa"/>
          </w:tcPr>
          <w:p w:rsidR="006136C5" w:rsidRPr="00FF292B" w:rsidP="00B9532B" w14:paraId="658AEF63" w14:textId="178A2057">
            <w:pPr>
              <w:jc w:val="center"/>
              <w:rPr>
                <w:rFonts w:ascii="Times New Roman" w:hAnsi="Times New Roman" w:cs="Times New Roman"/>
                <w:sz w:val="24"/>
                <w:szCs w:val="24"/>
              </w:rPr>
            </w:pPr>
            <w:r>
              <w:rPr>
                <w:rFonts w:ascii="Times New Roman" w:hAnsi="Times New Roman" w:cs="Times New Roman"/>
                <w:sz w:val="24"/>
                <w:szCs w:val="24"/>
              </w:rPr>
              <w:t>21</w:t>
            </w:r>
          </w:p>
        </w:tc>
      </w:tr>
      <w:tr w14:paraId="28D2E72E" w14:textId="77777777" w:rsidTr="00162A31">
        <w:tblPrEx>
          <w:tblW w:w="0" w:type="auto"/>
          <w:tblLook w:val="04A0"/>
        </w:tblPrEx>
        <w:trPr>
          <w:trHeight w:val="161"/>
        </w:trPr>
        <w:tc>
          <w:tcPr>
            <w:tcW w:w="1836" w:type="dxa"/>
          </w:tcPr>
          <w:p w:rsidR="006136C5" w:rsidRPr="006E1EC0" w:rsidP="00B9532B" w14:paraId="2F831613" w14:textId="7D5136A2">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52F2B157" w14:textId="59ED3DDC">
            <w:pPr>
              <w:rPr>
                <w:rFonts w:ascii="Times New Roman" w:hAnsi="Times New Roman" w:cs="Times New Roman"/>
                <w:b/>
                <w:sz w:val="24"/>
                <w:szCs w:val="24"/>
              </w:rPr>
            </w:pPr>
            <w:r>
              <w:rPr>
                <w:rFonts w:ascii="Times New Roman" w:hAnsi="Times New Roman" w:cs="Times New Roman"/>
                <w:b/>
                <w:sz w:val="24"/>
                <w:szCs w:val="24"/>
              </w:rPr>
              <w:t>Homepage</w:t>
            </w:r>
          </w:p>
        </w:tc>
        <w:tc>
          <w:tcPr>
            <w:tcW w:w="990" w:type="dxa"/>
          </w:tcPr>
          <w:p w:rsidR="006136C5" w:rsidRPr="00FF292B" w:rsidP="00B9532B" w14:paraId="438A39A9" w14:textId="0E422413">
            <w:pPr>
              <w:jc w:val="center"/>
              <w:rPr>
                <w:rFonts w:ascii="Times New Roman" w:hAnsi="Times New Roman" w:cs="Times New Roman"/>
                <w:sz w:val="24"/>
                <w:szCs w:val="24"/>
              </w:rPr>
            </w:pPr>
            <w:r>
              <w:rPr>
                <w:rFonts w:ascii="Times New Roman" w:hAnsi="Times New Roman" w:cs="Times New Roman"/>
                <w:sz w:val="24"/>
                <w:szCs w:val="24"/>
              </w:rPr>
              <w:t>22</w:t>
            </w:r>
          </w:p>
        </w:tc>
      </w:tr>
      <w:tr w14:paraId="087CAC31" w14:textId="77777777" w:rsidTr="00162A31">
        <w:tblPrEx>
          <w:tblW w:w="0" w:type="auto"/>
          <w:tblLook w:val="04A0"/>
        </w:tblPrEx>
        <w:tc>
          <w:tcPr>
            <w:tcW w:w="1836" w:type="dxa"/>
          </w:tcPr>
          <w:p w:rsidR="006136C5" w:rsidRPr="006E1EC0" w:rsidP="00B9532B" w14:paraId="3DFBA0EF" w14:textId="1F3F8F9B">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7959C6C4" w14:textId="4C33C591">
            <w:pPr>
              <w:rPr>
                <w:rFonts w:ascii="Times New Roman" w:hAnsi="Times New Roman" w:cs="Times New Roman"/>
                <w:b/>
                <w:sz w:val="24"/>
                <w:szCs w:val="24"/>
              </w:rPr>
            </w:pPr>
            <w:r>
              <w:rPr>
                <w:rFonts w:ascii="Times New Roman" w:hAnsi="Times New Roman" w:cs="Times New Roman"/>
                <w:b/>
                <w:sz w:val="24"/>
                <w:szCs w:val="24"/>
              </w:rPr>
              <w:t>Login Popup</w:t>
            </w:r>
          </w:p>
        </w:tc>
        <w:tc>
          <w:tcPr>
            <w:tcW w:w="990" w:type="dxa"/>
          </w:tcPr>
          <w:p w:rsidR="006136C5" w:rsidRPr="00FF292B" w:rsidP="00B9532B" w14:paraId="042B3429" w14:textId="2120C63B">
            <w:pPr>
              <w:jc w:val="center"/>
              <w:rPr>
                <w:rFonts w:ascii="Times New Roman" w:hAnsi="Times New Roman" w:cs="Times New Roman"/>
                <w:sz w:val="24"/>
                <w:szCs w:val="24"/>
              </w:rPr>
            </w:pPr>
            <w:r>
              <w:rPr>
                <w:rFonts w:ascii="Times New Roman" w:hAnsi="Times New Roman" w:cs="Times New Roman"/>
                <w:sz w:val="24"/>
                <w:szCs w:val="24"/>
              </w:rPr>
              <w:t>22</w:t>
            </w:r>
          </w:p>
        </w:tc>
      </w:tr>
      <w:tr w14:paraId="499E998E" w14:textId="77777777" w:rsidTr="00162A31">
        <w:tblPrEx>
          <w:tblW w:w="0" w:type="auto"/>
          <w:tblLook w:val="04A0"/>
        </w:tblPrEx>
        <w:tc>
          <w:tcPr>
            <w:tcW w:w="1836" w:type="dxa"/>
          </w:tcPr>
          <w:p w:rsidR="006136C5" w:rsidRPr="006E1EC0" w:rsidP="00B9532B" w14:paraId="31E6761E" w14:textId="1556BE13">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714E3E14" w14:textId="123F909C">
            <w:pPr>
              <w:rPr>
                <w:rFonts w:ascii="Times New Roman" w:hAnsi="Times New Roman" w:cs="Times New Roman"/>
                <w:b/>
                <w:sz w:val="24"/>
                <w:szCs w:val="24"/>
              </w:rPr>
            </w:pPr>
            <w:r>
              <w:rPr>
                <w:rFonts w:ascii="Times New Roman" w:hAnsi="Times New Roman" w:cs="Times New Roman"/>
                <w:b/>
                <w:sz w:val="24"/>
                <w:szCs w:val="24"/>
              </w:rPr>
              <w:t>Administrators Login</w:t>
            </w:r>
          </w:p>
        </w:tc>
        <w:tc>
          <w:tcPr>
            <w:tcW w:w="990" w:type="dxa"/>
          </w:tcPr>
          <w:p w:rsidR="006136C5" w:rsidRPr="00FF292B" w:rsidP="00B9532B" w14:paraId="61B075A8" w14:textId="047D4A8C">
            <w:pPr>
              <w:jc w:val="center"/>
              <w:rPr>
                <w:rFonts w:ascii="Times New Roman" w:hAnsi="Times New Roman" w:cs="Times New Roman"/>
                <w:sz w:val="24"/>
                <w:szCs w:val="24"/>
              </w:rPr>
            </w:pPr>
            <w:r>
              <w:rPr>
                <w:rFonts w:ascii="Times New Roman" w:hAnsi="Times New Roman" w:cs="Times New Roman"/>
                <w:sz w:val="24"/>
                <w:szCs w:val="24"/>
              </w:rPr>
              <w:t>23</w:t>
            </w:r>
          </w:p>
        </w:tc>
      </w:tr>
      <w:tr w14:paraId="73127FD6" w14:textId="77777777" w:rsidTr="00162A31">
        <w:tblPrEx>
          <w:tblW w:w="0" w:type="auto"/>
          <w:tblLook w:val="04A0"/>
        </w:tblPrEx>
        <w:tc>
          <w:tcPr>
            <w:tcW w:w="1836" w:type="dxa"/>
          </w:tcPr>
          <w:p w:rsidR="006136C5" w:rsidRPr="006E1EC0" w:rsidP="00B9532B" w14:paraId="6475A929" w14:textId="3395349F">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10E77C2A" w14:textId="3959AD8D">
            <w:pPr>
              <w:rPr>
                <w:rFonts w:ascii="Times New Roman" w:hAnsi="Times New Roman" w:cs="Times New Roman"/>
                <w:b/>
                <w:sz w:val="24"/>
                <w:szCs w:val="24"/>
              </w:rPr>
            </w:pPr>
            <w:r>
              <w:rPr>
                <w:rFonts w:ascii="Times New Roman" w:hAnsi="Times New Roman" w:cs="Times New Roman"/>
                <w:b/>
                <w:sz w:val="24"/>
                <w:szCs w:val="24"/>
              </w:rPr>
              <w:t>User Registration</w:t>
            </w:r>
          </w:p>
        </w:tc>
        <w:tc>
          <w:tcPr>
            <w:tcW w:w="990" w:type="dxa"/>
          </w:tcPr>
          <w:p w:rsidR="006136C5" w:rsidRPr="00FF292B" w:rsidP="00B9532B" w14:paraId="1B930AD0" w14:textId="4F7DCA7C">
            <w:pPr>
              <w:jc w:val="center"/>
              <w:rPr>
                <w:rFonts w:ascii="Times New Roman" w:hAnsi="Times New Roman" w:cs="Times New Roman"/>
                <w:sz w:val="24"/>
                <w:szCs w:val="24"/>
              </w:rPr>
            </w:pPr>
            <w:r>
              <w:rPr>
                <w:rFonts w:ascii="Times New Roman" w:hAnsi="Times New Roman" w:cs="Times New Roman"/>
                <w:sz w:val="24"/>
                <w:szCs w:val="24"/>
              </w:rPr>
              <w:t>23</w:t>
            </w:r>
          </w:p>
        </w:tc>
      </w:tr>
      <w:tr w14:paraId="0D1A0BE4" w14:textId="77777777" w:rsidTr="00162A31">
        <w:tblPrEx>
          <w:tblW w:w="0" w:type="auto"/>
          <w:tblLook w:val="04A0"/>
        </w:tblPrEx>
        <w:tc>
          <w:tcPr>
            <w:tcW w:w="1836" w:type="dxa"/>
          </w:tcPr>
          <w:p w:rsidR="006136C5" w:rsidRPr="006E1EC0" w:rsidP="00B9532B" w14:paraId="27BF3060" w14:textId="20688865">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6CAFA19F" w14:textId="51DEFABC">
            <w:pPr>
              <w:rPr>
                <w:rFonts w:ascii="Times New Roman" w:hAnsi="Times New Roman" w:cs="Times New Roman"/>
                <w:b/>
                <w:sz w:val="24"/>
                <w:szCs w:val="24"/>
              </w:rPr>
            </w:pPr>
            <w:r>
              <w:rPr>
                <w:rFonts w:ascii="Times New Roman" w:hAnsi="Times New Roman" w:cs="Times New Roman"/>
                <w:b/>
                <w:sz w:val="24"/>
                <w:szCs w:val="24"/>
              </w:rPr>
              <w:t>Booking Status Notification</w:t>
            </w:r>
          </w:p>
        </w:tc>
        <w:tc>
          <w:tcPr>
            <w:tcW w:w="990" w:type="dxa"/>
          </w:tcPr>
          <w:p w:rsidR="006136C5" w:rsidRPr="00FF292B" w:rsidP="00B9532B" w14:paraId="28D84D4B" w14:textId="7ACF7BE9">
            <w:pPr>
              <w:jc w:val="center"/>
              <w:rPr>
                <w:rFonts w:ascii="Times New Roman" w:hAnsi="Times New Roman" w:cs="Times New Roman"/>
                <w:sz w:val="24"/>
                <w:szCs w:val="24"/>
              </w:rPr>
            </w:pPr>
            <w:r>
              <w:rPr>
                <w:rFonts w:ascii="Times New Roman" w:hAnsi="Times New Roman" w:cs="Times New Roman"/>
                <w:sz w:val="24"/>
                <w:szCs w:val="24"/>
              </w:rPr>
              <w:t>24</w:t>
            </w:r>
          </w:p>
        </w:tc>
      </w:tr>
      <w:tr w14:paraId="79A52DFE" w14:textId="77777777" w:rsidTr="00162A31">
        <w:tblPrEx>
          <w:tblW w:w="0" w:type="auto"/>
          <w:tblLook w:val="04A0"/>
        </w:tblPrEx>
        <w:tc>
          <w:tcPr>
            <w:tcW w:w="1836" w:type="dxa"/>
          </w:tcPr>
          <w:p w:rsidR="006136C5" w:rsidRPr="006E1EC0" w:rsidP="00B9532B" w14:paraId="3B46F4E8" w14:textId="793E5D9C">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2C2E4246" w14:textId="115C9C72">
            <w:pPr>
              <w:rPr>
                <w:rFonts w:ascii="Times New Roman" w:hAnsi="Times New Roman" w:cs="Times New Roman"/>
                <w:b/>
                <w:sz w:val="24"/>
                <w:szCs w:val="24"/>
              </w:rPr>
            </w:pPr>
            <w:r>
              <w:rPr>
                <w:rFonts w:ascii="Times New Roman" w:hAnsi="Times New Roman" w:cs="Times New Roman"/>
                <w:b/>
                <w:sz w:val="24"/>
                <w:szCs w:val="24"/>
              </w:rPr>
              <w:t>Booking Details</w:t>
            </w:r>
          </w:p>
        </w:tc>
        <w:tc>
          <w:tcPr>
            <w:tcW w:w="990" w:type="dxa"/>
          </w:tcPr>
          <w:p w:rsidR="006136C5" w:rsidRPr="00FF292B" w:rsidP="00B9532B" w14:paraId="05B130AE" w14:textId="44B8AA54">
            <w:pPr>
              <w:jc w:val="center"/>
              <w:rPr>
                <w:rFonts w:ascii="Times New Roman" w:hAnsi="Times New Roman" w:cs="Times New Roman"/>
                <w:sz w:val="24"/>
                <w:szCs w:val="24"/>
              </w:rPr>
            </w:pPr>
            <w:r>
              <w:rPr>
                <w:rFonts w:ascii="Times New Roman" w:hAnsi="Times New Roman" w:cs="Times New Roman"/>
                <w:sz w:val="24"/>
                <w:szCs w:val="24"/>
              </w:rPr>
              <w:t>24</w:t>
            </w:r>
          </w:p>
        </w:tc>
      </w:tr>
      <w:tr w14:paraId="72E2015C" w14:textId="77777777" w:rsidTr="00162A31">
        <w:tblPrEx>
          <w:tblW w:w="0" w:type="auto"/>
          <w:tblLook w:val="04A0"/>
        </w:tblPrEx>
        <w:tc>
          <w:tcPr>
            <w:tcW w:w="1836" w:type="dxa"/>
          </w:tcPr>
          <w:p w:rsidR="006136C5" w:rsidRPr="006E1EC0" w:rsidP="00B9532B" w14:paraId="50E25E9C" w14:textId="5B57D4A4">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6136C5" w:rsidRPr="006E1EC0" w:rsidP="00B9532B" w14:paraId="175471E6" w14:textId="65F279C3">
            <w:pPr>
              <w:rPr>
                <w:rFonts w:ascii="Times New Roman" w:hAnsi="Times New Roman" w:cs="Times New Roman"/>
                <w:b/>
                <w:sz w:val="24"/>
                <w:szCs w:val="24"/>
              </w:rPr>
            </w:pPr>
            <w:r>
              <w:rPr>
                <w:rFonts w:ascii="Times New Roman" w:hAnsi="Times New Roman" w:cs="Times New Roman"/>
                <w:b/>
                <w:sz w:val="24"/>
                <w:szCs w:val="24"/>
              </w:rPr>
              <w:t>Worker Login</w:t>
            </w:r>
          </w:p>
        </w:tc>
        <w:tc>
          <w:tcPr>
            <w:tcW w:w="990" w:type="dxa"/>
          </w:tcPr>
          <w:p w:rsidR="006136C5" w:rsidRPr="00FF292B" w:rsidP="00B9532B" w14:paraId="1DA23543" w14:textId="64529478">
            <w:pPr>
              <w:jc w:val="center"/>
              <w:rPr>
                <w:rFonts w:ascii="Times New Roman" w:hAnsi="Times New Roman" w:cs="Times New Roman"/>
                <w:sz w:val="24"/>
                <w:szCs w:val="24"/>
              </w:rPr>
            </w:pPr>
            <w:r>
              <w:rPr>
                <w:rFonts w:ascii="Times New Roman" w:hAnsi="Times New Roman" w:cs="Times New Roman"/>
                <w:sz w:val="24"/>
                <w:szCs w:val="24"/>
              </w:rPr>
              <w:t>25</w:t>
            </w:r>
          </w:p>
        </w:tc>
      </w:tr>
      <w:tr w14:paraId="1DA9368F" w14:textId="77777777" w:rsidTr="00162A31">
        <w:tblPrEx>
          <w:tblW w:w="0" w:type="auto"/>
          <w:tblLook w:val="04A0"/>
        </w:tblPrEx>
        <w:tc>
          <w:tcPr>
            <w:tcW w:w="1836" w:type="dxa"/>
          </w:tcPr>
          <w:p w:rsidR="00EB6E7A" w:rsidP="00B9532B" w14:paraId="68BEF603" w14:textId="6EC6F619">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EB6E7A" w:rsidP="00B9532B" w14:paraId="00F0B13A" w14:textId="2C0401D7">
            <w:pPr>
              <w:rPr>
                <w:rFonts w:ascii="Times New Roman" w:hAnsi="Times New Roman" w:cs="Times New Roman"/>
                <w:b/>
                <w:sz w:val="24"/>
                <w:szCs w:val="24"/>
              </w:rPr>
            </w:pPr>
            <w:r>
              <w:rPr>
                <w:rFonts w:ascii="Times New Roman" w:hAnsi="Times New Roman" w:cs="Times New Roman"/>
                <w:b/>
                <w:sz w:val="24"/>
                <w:szCs w:val="24"/>
              </w:rPr>
              <w:t>Task Booking Details</w:t>
            </w:r>
          </w:p>
        </w:tc>
        <w:tc>
          <w:tcPr>
            <w:tcW w:w="990" w:type="dxa"/>
          </w:tcPr>
          <w:p w:rsidR="00EB6E7A" w:rsidP="00B9532B" w14:paraId="2CCBB345" w14:textId="69E785E7">
            <w:pPr>
              <w:jc w:val="center"/>
              <w:rPr>
                <w:rFonts w:ascii="Times New Roman" w:hAnsi="Times New Roman" w:cs="Times New Roman"/>
                <w:sz w:val="24"/>
                <w:szCs w:val="24"/>
              </w:rPr>
            </w:pPr>
            <w:r>
              <w:rPr>
                <w:rFonts w:ascii="Times New Roman" w:hAnsi="Times New Roman" w:cs="Times New Roman"/>
                <w:sz w:val="24"/>
                <w:szCs w:val="24"/>
              </w:rPr>
              <w:t>25</w:t>
            </w:r>
          </w:p>
        </w:tc>
      </w:tr>
      <w:tr w14:paraId="33F218F5" w14:textId="77777777" w:rsidTr="00162A31">
        <w:tblPrEx>
          <w:tblW w:w="0" w:type="auto"/>
          <w:tblLook w:val="04A0"/>
        </w:tblPrEx>
        <w:tc>
          <w:tcPr>
            <w:tcW w:w="1836" w:type="dxa"/>
          </w:tcPr>
          <w:p w:rsidR="001C2CDA" w:rsidP="00B9532B" w14:paraId="25ED1F00" w14:textId="41A6974F">
            <w:pPr>
              <w:jc w:val="center"/>
              <w:rPr>
                <w:rFonts w:ascii="Times New Roman" w:hAnsi="Times New Roman" w:cs="Times New Roman"/>
                <w:b/>
                <w:sz w:val="24"/>
                <w:szCs w:val="24"/>
              </w:rPr>
            </w:pPr>
            <w:r>
              <w:rPr>
                <w:rFonts w:ascii="Times New Roman" w:hAnsi="Times New Roman" w:cs="Times New Roman"/>
                <w:b/>
                <w:sz w:val="24"/>
                <w:szCs w:val="24"/>
              </w:rPr>
              <w:t>7.</w:t>
            </w:r>
          </w:p>
        </w:tc>
        <w:tc>
          <w:tcPr>
            <w:tcW w:w="6030" w:type="dxa"/>
          </w:tcPr>
          <w:p w:rsidR="001C2CDA" w:rsidP="00B9532B" w14:paraId="14CB0C35" w14:textId="3AC86E93">
            <w:pPr>
              <w:rPr>
                <w:rFonts w:ascii="Times New Roman" w:hAnsi="Times New Roman" w:cs="Times New Roman"/>
                <w:b/>
                <w:sz w:val="24"/>
                <w:szCs w:val="24"/>
              </w:rPr>
            </w:pPr>
            <w:r>
              <w:rPr>
                <w:rFonts w:ascii="Times New Roman" w:hAnsi="Times New Roman" w:cs="Times New Roman"/>
                <w:b/>
                <w:sz w:val="24"/>
                <w:szCs w:val="24"/>
              </w:rPr>
              <w:t>Admin Page</w:t>
            </w:r>
          </w:p>
        </w:tc>
        <w:tc>
          <w:tcPr>
            <w:tcW w:w="990" w:type="dxa"/>
          </w:tcPr>
          <w:p w:rsidR="001C2CDA" w:rsidP="00B9532B" w14:paraId="4CA0127D" w14:textId="56465C7F">
            <w:pPr>
              <w:jc w:val="center"/>
              <w:rPr>
                <w:rFonts w:ascii="Times New Roman" w:hAnsi="Times New Roman" w:cs="Times New Roman"/>
                <w:sz w:val="24"/>
                <w:szCs w:val="24"/>
              </w:rPr>
            </w:pPr>
            <w:r>
              <w:rPr>
                <w:rFonts w:ascii="Times New Roman" w:hAnsi="Times New Roman" w:cs="Times New Roman"/>
                <w:sz w:val="24"/>
                <w:szCs w:val="24"/>
              </w:rPr>
              <w:t>26</w:t>
            </w:r>
          </w:p>
        </w:tc>
      </w:tr>
    </w:tbl>
    <w:p w:rsidR="006136C5" w:rsidP="006136C5" w14:paraId="635B2533" w14:textId="77777777">
      <w:pPr>
        <w:spacing w:line="240" w:lineRule="auto"/>
        <w:rPr>
          <w:rFonts w:ascii="Times New Roman" w:hAnsi="Times New Roman" w:cs="Times New Roman"/>
          <w:b/>
          <w:sz w:val="28"/>
          <w:szCs w:val="28"/>
        </w:rPr>
      </w:pPr>
    </w:p>
    <w:p w:rsidR="006136C5" w:rsidP="006136C5" w14:paraId="3AAEFC41" w14:textId="77777777">
      <w:pPr>
        <w:sectPr w:rsidSect="008146B5">
          <w:pgSz w:w="12240" w:h="15840"/>
          <w:pgMar w:top="1440" w:right="1440" w:bottom="144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rsidR="00785213" w:rsidRPr="000D277C" w:rsidP="00785213" w14:paraId="4D523A04" w14:textId="77777777">
      <w:pPr>
        <w:pStyle w:val="Heading1"/>
        <w:keepNext/>
        <w:numPr>
          <w:ilvl w:val="0"/>
          <w:numId w:val="2"/>
        </w:numPr>
        <w:tabs>
          <w:tab w:val="clear" w:pos="432"/>
          <w:tab w:val="num" w:pos="720"/>
        </w:tabs>
        <w:suppressAutoHyphens/>
        <w:spacing w:after="0" w:line="240" w:lineRule="auto"/>
        <w:ind w:left="720" w:hanging="360"/>
        <w:rPr>
          <w:rFonts w:ascii="Times New Roman" w:eastAsia="Times New Roman" w:hAnsi="Times New Roman" w:cs="Times New Roman"/>
          <w:b/>
          <w:bCs/>
          <w:i/>
          <w:iCs/>
          <w:sz w:val="24"/>
          <w:szCs w:val="24"/>
          <w:u w:val="single"/>
          <w:lang w:val="en-IN" w:eastAsia="ar-SA" w:bidi="ar-SA"/>
        </w:rPr>
      </w:pPr>
      <w:r w:rsidRPr="000D277C">
        <w:rPr>
          <w:rFonts w:ascii="Times New Roman" w:eastAsia="Times New Roman" w:hAnsi="Times New Roman" w:cs="Times New Roman"/>
          <w:b/>
          <w:bCs/>
          <w:i w:val="0"/>
          <w:iCs w:val="0"/>
          <w:sz w:val="28"/>
          <w:szCs w:val="24"/>
          <w:u w:val="none"/>
          <w:lang w:val="en-IN" w:eastAsia="ar-SA" w:bidi="ar-SA"/>
        </w:rPr>
        <w:t>INTRODUCTION TO PROJECT</w:t>
      </w:r>
    </w:p>
    <w:p w:rsidR="00785213" w:rsidRPr="000D277C" w:rsidP="00785213" w14:paraId="66887734" w14:textId="4DA69A68">
      <w:pPr>
        <w:suppressAutoHyphens/>
        <w:spacing w:after="0" w:line="240" w:lineRule="auto"/>
        <w:jc w:val="both"/>
        <w:rPr>
          <w:rFonts w:ascii="Times New Roman" w:eastAsia="Times New Roman" w:hAnsi="Times New Roman" w:cs="Times New Roman"/>
          <w:sz w:val="20"/>
          <w:szCs w:val="24"/>
          <w:lang w:val="en-IN" w:eastAsia="ar-SA" w:bidi="ar-SA"/>
        </w:rPr>
      </w:pPr>
      <w:r w:rsidRPr="000D277C">
        <w:rPr>
          <w:noProof/>
          <w:lang w:eastAsia="en-IN"/>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24129</wp:posOffset>
                </wp:positionV>
                <wp:extent cx="5257800" cy="0"/>
                <wp:effectExtent l="38100" t="38100" r="38100" b="38100"/>
                <wp:wrapNone/>
                <wp:docPr id="26" name="Straight Connector 12"/>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xmlns:a="http://schemas.openxmlformats.org/drawingml/2006/main" uri="{909E8E84-426E-40DD-AFC4-6F175D3DCCD1}">
                            <a14:hiddenFill xmlns:a14="http://schemas.microsoft.com/office/drawing/2010/main">
                              <a:noFill/>
                            </a14:hiddenFill>
                          </a:ext>
                          <a:ext xmlns:a="http://schemas.openxmlformats.org/drawingml/2006/main" uri="{AF507438-7753-43E0-B8FC-AC1667EBCBE1}">
                            <a14:hiddenEffects xmlns:a14="http://schemas.microsoft.com/office/drawing/2010/main">
                              <a:effectLst>
                                <a:outerShdw algn="ctr" dir="2700000" dist="35921"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2" o:spid="_x0000_s1027" style="mso-height-percent:0;mso-height-relative:page;mso-width-percent:0;mso-width-relative:page;mso-wrap-distance-bottom:0;mso-wrap-distance-left:9pt;mso-wrap-distance-right:9pt;mso-wrap-distance-top:0;position:absolute;v-text-anchor:top;z-index:251664384" from="18pt,1.9pt" to="6in,1.9pt" fillcolor="this" stroked="t" strokecolor="black" strokeweight="4.51pt">
                <v:stroke endcap="square"/>
              </v:line>
            </w:pict>
          </mc:Fallback>
        </mc:AlternateContent>
      </w:r>
    </w:p>
    <w:p w:rsidR="003D61D6" w:rsidRPr="000D277C" w:rsidP="003D61D6" w14:paraId="6E1C2F2B" w14:textId="77777777">
      <w:pPr>
        <w:shd w:val="clear" w:color="auto" w:fill="FFFFFF"/>
        <w:suppressAutoHyphens/>
        <w:spacing w:after="0" w:line="240" w:lineRule="auto"/>
        <w:jc w:val="both"/>
        <w:rPr>
          <w:rFonts w:ascii="Times New Roman" w:eastAsia="Times New Roman" w:hAnsi="Times New Roman" w:cs="Times New Roman"/>
          <w:sz w:val="24"/>
          <w:szCs w:val="24"/>
          <w:lang w:val="en-IN" w:eastAsia="ar-SA" w:bidi="ar-SA"/>
        </w:rPr>
      </w:pPr>
    </w:p>
    <w:p w:rsidR="003D61D6" w:rsidRPr="000D277C" w:rsidP="003D61D6" w14:paraId="0E1A936E" w14:textId="4388B1DC">
      <w:pPr>
        <w:shd w:val="clear" w:color="auto" w:fill="FFFFFF"/>
        <w:suppressAutoHyphens/>
        <w:spacing w:after="0" w:line="240" w:lineRule="auto"/>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sz w:val="24"/>
          <w:szCs w:val="24"/>
          <w:lang w:val="en-IN" w:eastAsia="ar-SA" w:bidi="ar-SA"/>
        </w:rPr>
        <w:t>Household Service is an innovative digital platform tailored to streamline the process of finding and hiring household workers. Designed with both customers and workers in mind, the platform offers a reliable, efficient, and user-friendly experience that significantly reduces the complexities traditionally associated with hiring domestic help.</w:t>
      </w:r>
    </w:p>
    <w:p w:rsidR="003D61D6" w:rsidRPr="000D277C" w:rsidP="003D61D6" w14:paraId="2558411D" w14:textId="77777777">
      <w:pPr>
        <w:shd w:val="clear" w:color="auto" w:fill="FFFFFF"/>
        <w:suppressAutoHyphens/>
        <w:spacing w:after="0" w:line="240" w:lineRule="auto"/>
        <w:jc w:val="both"/>
        <w:rPr>
          <w:rFonts w:ascii="Times New Roman" w:eastAsia="Times New Roman" w:hAnsi="Times New Roman" w:cs="Times New Roman"/>
          <w:sz w:val="24"/>
          <w:szCs w:val="24"/>
          <w:lang w:val="en-IN" w:eastAsia="ar-SA" w:bidi="ar-SA"/>
        </w:rPr>
      </w:pPr>
    </w:p>
    <w:p w:rsidR="003D61D6" w:rsidRPr="000D277C" w:rsidP="003D61D6" w14:paraId="26F9852A" w14:textId="4A4A7430">
      <w:pPr>
        <w:shd w:val="clear" w:color="auto" w:fill="FFFFFF"/>
        <w:suppressAutoHyphens/>
        <w:spacing w:after="0" w:line="240" w:lineRule="auto"/>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sz w:val="24"/>
          <w:szCs w:val="24"/>
          <w:lang w:val="en-IN" w:eastAsia="ar-SA" w:bidi="ar-SA"/>
        </w:rPr>
        <w:t>By bridging the gap between customers and qualified household professionals, Household Service not only simplifies the hiring process but also creates a dynamic marketplace where workers can showcase their skills, connect with clients, and expand their employment opportunities.</w:t>
      </w:r>
    </w:p>
    <w:p w:rsidR="003D61D6" w:rsidRPr="000D277C" w:rsidP="003D61D6" w14:paraId="71688898" w14:textId="77777777">
      <w:pPr>
        <w:shd w:val="clear" w:color="auto" w:fill="FFFFFF"/>
        <w:suppressAutoHyphens/>
        <w:spacing w:after="0" w:line="240" w:lineRule="auto"/>
        <w:jc w:val="both"/>
        <w:rPr>
          <w:rFonts w:ascii="Times New Roman" w:eastAsia="Times New Roman" w:hAnsi="Times New Roman" w:cs="Times New Roman"/>
          <w:sz w:val="24"/>
          <w:szCs w:val="24"/>
          <w:lang w:val="en-IN" w:eastAsia="ar-SA" w:bidi="ar-SA"/>
        </w:rPr>
      </w:pPr>
    </w:p>
    <w:p w:rsidR="003D61D6" w:rsidRPr="000D277C" w:rsidP="003D61D6" w14:paraId="4D7667A3" w14:textId="45C6A9AF">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b/>
          <w:bCs/>
          <w:sz w:val="28"/>
          <w:szCs w:val="28"/>
          <w:lang w:val="en-IN" w:eastAsia="ar-SA" w:bidi="ar-SA"/>
        </w:rPr>
      </w:pPr>
      <w:r w:rsidRPr="000D277C">
        <w:rPr>
          <w:rFonts w:ascii="Times New Roman" w:eastAsia="Times New Roman" w:hAnsi="Times New Roman" w:cs="Times New Roman"/>
          <w:b/>
          <w:bCs/>
          <w:sz w:val="28"/>
          <w:szCs w:val="28"/>
          <w:lang w:val="en-IN" w:eastAsia="ar-SA" w:bidi="ar-SA"/>
        </w:rPr>
        <w:t>Key Objectives</w:t>
      </w:r>
    </w:p>
    <w:p w:rsidR="003D61D6" w:rsidRPr="000D277C" w:rsidP="003D61D6" w14:paraId="5272A7B7"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RPr="000D277C" w:rsidP="000D277C" w14:paraId="1398E69C" w14:textId="7E798EDB">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b/>
          <w:bCs/>
          <w:sz w:val="28"/>
          <w:szCs w:val="28"/>
          <w:lang w:val="en-IN" w:eastAsia="ar-SA" w:bidi="ar-SA"/>
        </w:rPr>
      </w:pPr>
      <w:r w:rsidRPr="000D277C">
        <w:rPr>
          <w:rFonts w:ascii="Times New Roman" w:eastAsia="Times New Roman" w:hAnsi="Times New Roman" w:cs="Times New Roman"/>
          <w:b/>
          <w:bCs/>
          <w:sz w:val="28"/>
          <w:szCs w:val="28"/>
          <w:lang w:val="en-IN" w:eastAsia="ar-SA" w:bidi="ar-SA"/>
        </w:rPr>
        <w:t>Reduce Manual Effort</w:t>
      </w:r>
    </w:p>
    <w:p w:rsidR="003D61D6" w:rsidRPr="000D277C" w:rsidP="003D61D6" w14:paraId="0460B14F" w14:textId="77777777">
      <w:pPr>
        <w:shd w:val="clear" w:color="auto" w:fill="FFFFFF"/>
        <w:suppressAutoHyphens/>
        <w:spacing w:after="0" w:line="240" w:lineRule="auto"/>
        <w:ind w:firstLine="720"/>
        <w:jc w:val="both"/>
        <w:rPr>
          <w:rFonts w:ascii="Times New Roman" w:eastAsia="Times New Roman" w:hAnsi="Times New Roman" w:cs="Times New Roman"/>
          <w:b/>
          <w:bCs/>
          <w:sz w:val="28"/>
          <w:szCs w:val="28"/>
          <w:lang w:val="en-IN" w:eastAsia="ar-SA" w:bidi="ar-SA"/>
        </w:rPr>
      </w:pPr>
    </w:p>
    <w:p w:rsidR="003D61D6" w:rsidRPr="000D277C" w:rsidP="00951E20" w14:paraId="6BD39AF4" w14:textId="17485EC7">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8"/>
          <w:lang w:val="en-IN" w:eastAsia="ar-SA" w:bidi="ar-SA"/>
        </w:rPr>
        <w:t>Efficient Search Process</w:t>
      </w:r>
      <w:r w:rsidRPr="000D277C">
        <w:rPr>
          <w:rFonts w:ascii="Times New Roman" w:eastAsia="Times New Roman" w:hAnsi="Times New Roman" w:cs="Times New Roman"/>
          <w:sz w:val="24"/>
          <w:szCs w:val="24"/>
          <w:lang w:val="en-IN" w:eastAsia="ar-SA" w:bidi="ar-SA"/>
        </w:rPr>
        <w:t>: Household Service automates the search and hiring process, allowing customers to easily find and book qualified household workers without the hassle of traditional methods.</w:t>
      </w:r>
    </w:p>
    <w:p w:rsidR="003D61D6" w:rsidRPr="000D277C" w:rsidP="00951E20" w14:paraId="2FEC69E5" w14:textId="4229C740">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8"/>
          <w:lang w:val="en-IN" w:eastAsia="ar-SA" w:bidi="ar-SA"/>
        </w:rPr>
        <w:t>User-Friendly Interface</w:t>
      </w:r>
      <w:r w:rsidRPr="000D277C">
        <w:rPr>
          <w:rFonts w:ascii="Times New Roman" w:eastAsia="Times New Roman" w:hAnsi="Times New Roman" w:cs="Times New Roman"/>
          <w:sz w:val="24"/>
          <w:szCs w:val="24"/>
          <w:lang w:val="en-IN" w:eastAsia="ar-SA" w:bidi="ar-SA"/>
        </w:rPr>
        <w:t>: The platform is designed with simplicity in mind, making it accessible to a wide range of users, regardless of their technical expertise.</w:t>
      </w:r>
    </w:p>
    <w:p w:rsidR="003D61D6" w:rsidRPr="000D277C" w:rsidP="003D61D6" w14:paraId="1BA7355C"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RPr="000D277C" w:rsidP="00951E20" w14:paraId="16550A15" w14:textId="695DAEF6">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8"/>
          <w:lang w:val="en-IN" w:eastAsia="ar-SA" w:bidi="ar-SA"/>
        </w:rPr>
        <w:t>Quality Assurance</w:t>
      </w:r>
      <w:r w:rsidRPr="000D277C">
        <w:rPr>
          <w:rFonts w:ascii="Times New Roman" w:eastAsia="Times New Roman" w:hAnsi="Times New Roman" w:cs="Times New Roman"/>
          <w:sz w:val="24"/>
          <w:szCs w:val="24"/>
          <w:lang w:val="en-IN" w:eastAsia="ar-SA" w:bidi="ar-SA"/>
        </w:rPr>
        <w:t>: The platform implements stringent vetting processes, ensuring that only qualified and reliable workers are available for hire.</w:t>
      </w:r>
    </w:p>
    <w:p w:rsidR="003D61D6" w:rsidRPr="000D277C" w:rsidP="003D61D6" w14:paraId="577083A5"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P="000D277C" w14:paraId="12773DBE" w14:textId="08EA2269">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b/>
          <w:bCs/>
          <w:sz w:val="28"/>
          <w:szCs w:val="28"/>
          <w:lang w:val="en-IN" w:eastAsia="ar-SA" w:bidi="ar-SA"/>
        </w:rPr>
      </w:pPr>
      <w:r w:rsidRPr="000D277C">
        <w:rPr>
          <w:rFonts w:ascii="Times New Roman" w:eastAsia="Times New Roman" w:hAnsi="Times New Roman" w:cs="Times New Roman"/>
          <w:b/>
          <w:bCs/>
          <w:sz w:val="28"/>
          <w:szCs w:val="28"/>
          <w:lang w:val="en-IN" w:eastAsia="ar-SA" w:bidi="ar-SA"/>
        </w:rPr>
        <w:t>Empower Workers</w:t>
      </w:r>
    </w:p>
    <w:p w:rsidR="000D277C" w:rsidRPr="000D277C" w:rsidP="000D277C" w14:paraId="19894473" w14:textId="77777777">
      <w:pPr>
        <w:pStyle w:val="ListParagraph"/>
        <w:suppressAutoHyphens/>
        <w:spacing w:after="0" w:afterAutospacing="0" w:line="240" w:lineRule="auto"/>
        <w:ind w:left="720" w:right="0"/>
        <w:contextualSpacing/>
        <w:rPr>
          <w:rFonts w:ascii="Times New Roman" w:eastAsia="Times New Roman" w:hAnsi="Times New Roman" w:cs="Times New Roman"/>
          <w:b/>
          <w:bCs/>
          <w:sz w:val="28"/>
          <w:szCs w:val="28"/>
          <w:lang w:val="en-IN" w:eastAsia="ar-SA" w:bidi="ar-SA"/>
        </w:rPr>
      </w:pPr>
    </w:p>
    <w:p w:rsidR="000D277C" w:rsidRPr="000D277C" w:rsidP="000D277C" w14:paraId="62740FA6" w14:textId="77777777">
      <w:pPr>
        <w:pStyle w:val="ListParagraph"/>
        <w:shd w:val="clear" w:color="auto" w:fill="FFFFFF"/>
        <w:suppressAutoHyphens/>
        <w:spacing w:after="0" w:afterAutospacing="0" w:line="240" w:lineRule="auto"/>
        <w:ind w:left="720" w:right="0"/>
        <w:contextualSpacing/>
        <w:jc w:val="both"/>
        <w:rPr>
          <w:rFonts w:ascii="Times New Roman" w:eastAsia="Times New Roman" w:hAnsi="Times New Roman" w:cs="Times New Roman"/>
          <w:b/>
          <w:bCs/>
          <w:sz w:val="28"/>
          <w:szCs w:val="28"/>
          <w:lang w:val="en-IN" w:eastAsia="ar-SA" w:bidi="ar-SA"/>
        </w:rPr>
      </w:pPr>
    </w:p>
    <w:p w:rsidR="003D61D6" w:rsidRPr="000D277C" w:rsidP="000D277C" w14:paraId="03884B9D" w14:textId="7AA9FD7A">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8"/>
          <w:lang w:val="en-IN" w:eastAsia="ar-SA" w:bidi="ar-SA"/>
        </w:rPr>
        <w:t>Marketplace for Skills</w:t>
      </w:r>
      <w:r w:rsidRPr="000D277C">
        <w:rPr>
          <w:rFonts w:ascii="Times New Roman" w:eastAsia="Times New Roman" w:hAnsi="Times New Roman" w:cs="Times New Roman"/>
          <w:sz w:val="24"/>
          <w:szCs w:val="24"/>
          <w:lang w:val="en-IN" w:eastAsia="ar-SA" w:bidi="ar-SA"/>
        </w:rPr>
        <w:t xml:space="preserve">: Workers </w:t>
      </w:r>
      <w:r w:rsidRPr="000D277C">
        <w:rPr>
          <w:rFonts w:ascii="Times New Roman" w:eastAsia="Times New Roman" w:hAnsi="Times New Roman" w:cs="Times New Roman"/>
          <w:sz w:val="24"/>
          <w:szCs w:val="24"/>
          <w:lang w:val="en-IN" w:eastAsia="ar-SA" w:bidi="ar-SA"/>
        </w:rPr>
        <w:t>have the opportunity to</w:t>
      </w:r>
      <w:r w:rsidRPr="000D277C">
        <w:rPr>
          <w:rFonts w:ascii="Times New Roman" w:eastAsia="Times New Roman" w:hAnsi="Times New Roman" w:cs="Times New Roman"/>
          <w:sz w:val="24"/>
          <w:szCs w:val="24"/>
          <w:lang w:val="en-IN" w:eastAsia="ar-SA" w:bidi="ar-SA"/>
        </w:rPr>
        <w:t xml:space="preserve"> create profiles, list their skills, and connect with a broad customer base, increasing their visibility and employment prospects.</w:t>
      </w:r>
    </w:p>
    <w:p w:rsidR="003D61D6" w:rsidRPr="000D277C" w:rsidP="000D277C" w14:paraId="1EC9723F" w14:textId="07FC493B">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8"/>
          <w:lang w:val="en-IN" w:eastAsia="ar-SA" w:bidi="ar-SA"/>
        </w:rPr>
        <w:t>Increased Employment Opportunities</w:t>
      </w:r>
      <w:r w:rsidRPr="000D277C">
        <w:rPr>
          <w:rFonts w:ascii="Times New Roman" w:eastAsia="Times New Roman" w:hAnsi="Times New Roman" w:cs="Times New Roman"/>
          <w:sz w:val="24"/>
          <w:szCs w:val="24"/>
          <w:lang w:val="en-IN" w:eastAsia="ar-SA" w:bidi="ar-SA"/>
        </w:rPr>
        <w:t>: By connecting with a wider audience, workers can secure more job opportunities and establish long-term client relationships.</w:t>
      </w:r>
    </w:p>
    <w:p w:rsidR="003D61D6" w:rsidRPr="000D277C" w:rsidP="003D61D6" w14:paraId="313094CF"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RPr="000D277C" w:rsidP="000D277C" w14:paraId="2FC98C56" w14:textId="4C451C47">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b/>
          <w:bCs/>
          <w:sz w:val="28"/>
          <w:szCs w:val="28"/>
          <w:lang w:val="en-IN" w:eastAsia="ar-SA" w:bidi="ar-SA"/>
        </w:rPr>
      </w:pPr>
      <w:r w:rsidRPr="000D277C">
        <w:rPr>
          <w:rFonts w:ascii="Times New Roman" w:eastAsia="Times New Roman" w:hAnsi="Times New Roman" w:cs="Times New Roman"/>
          <w:b/>
          <w:bCs/>
          <w:sz w:val="28"/>
          <w:szCs w:val="28"/>
          <w:lang w:val="en-IN" w:eastAsia="ar-SA" w:bidi="ar-SA"/>
        </w:rPr>
        <w:t xml:space="preserve">Key </w:t>
      </w:r>
      <w:r w:rsidRPr="000D277C" w:rsidR="000D277C">
        <w:rPr>
          <w:rFonts w:ascii="Times New Roman" w:eastAsia="Times New Roman" w:hAnsi="Times New Roman" w:cs="Times New Roman"/>
          <w:b/>
          <w:bCs/>
          <w:sz w:val="28"/>
          <w:szCs w:val="28"/>
          <w:lang w:val="en-IN" w:eastAsia="ar-SA" w:bidi="ar-SA"/>
        </w:rPr>
        <w:t>Features: -</w:t>
      </w:r>
    </w:p>
    <w:p w:rsidR="003D61D6" w:rsidRPr="000D277C" w:rsidP="003D61D6" w14:paraId="62198F7D"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RPr="000D277C" w:rsidP="000D277C" w14:paraId="09A29CDC" w14:textId="0AF18848">
      <w:pPr>
        <w:pStyle w:val="ListParagraph"/>
        <w:shd w:val="clear" w:color="auto" w:fill="FFFFFF"/>
        <w:suppressAutoHyphens/>
        <w:spacing w:after="0" w:afterAutospacing="0" w:line="240" w:lineRule="auto"/>
        <w:ind w:left="720" w:right="0"/>
        <w:contextualSpacing/>
        <w:jc w:val="both"/>
        <w:rPr>
          <w:rFonts w:ascii="Times New Roman" w:eastAsia="Times New Roman" w:hAnsi="Times New Roman" w:cs="Times New Roman"/>
          <w:b/>
          <w:bCs/>
          <w:sz w:val="28"/>
          <w:szCs w:val="28"/>
          <w:lang w:val="en-IN" w:eastAsia="ar-SA" w:bidi="ar-SA"/>
        </w:rPr>
      </w:pPr>
      <w:r w:rsidRPr="000D277C">
        <w:rPr>
          <w:rFonts w:ascii="Times New Roman" w:eastAsia="Times New Roman" w:hAnsi="Times New Roman" w:cs="Times New Roman"/>
          <w:b/>
          <w:bCs/>
          <w:sz w:val="28"/>
          <w:szCs w:val="28"/>
          <w:lang w:val="en-IN" w:eastAsia="ar-SA" w:bidi="ar-SA"/>
        </w:rPr>
        <w:t>Customer Section</w:t>
      </w:r>
    </w:p>
    <w:p w:rsidR="003D61D6" w:rsidRPr="000D277C" w:rsidP="000D277C" w14:paraId="3E684D5C" w14:textId="78533042">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8"/>
          <w:lang w:val="en-IN" w:eastAsia="ar-SA" w:bidi="ar-SA"/>
        </w:rPr>
        <w:t xml:space="preserve">Advanced Search and Filter Options: </w:t>
      </w:r>
      <w:r w:rsidRPr="000D277C">
        <w:rPr>
          <w:rFonts w:ascii="Times New Roman" w:eastAsia="Times New Roman" w:hAnsi="Times New Roman" w:cs="Times New Roman"/>
          <w:sz w:val="24"/>
          <w:szCs w:val="24"/>
          <w:lang w:val="en-IN" w:eastAsia="ar-SA" w:bidi="ar-SA"/>
        </w:rPr>
        <w:t>Customers can search for workers based on specific criteria, such as skill set, experience, and availability, ensuring they find the right match for their needs.</w:t>
      </w:r>
    </w:p>
    <w:p w:rsidR="003D61D6" w:rsidRPr="000D277C" w:rsidP="003D61D6" w14:paraId="426C870E"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sz w:val="24"/>
          <w:szCs w:val="24"/>
          <w:lang w:val="en-IN" w:eastAsia="ar-SA" w:bidi="ar-SA"/>
        </w:rPr>
        <w:t xml:space="preserve">        Booking and Scheduling: The platform allows customers to book services directly and schedule appointments with workers at their convenience.</w:t>
      </w:r>
    </w:p>
    <w:p w:rsidR="003D61D6" w:rsidRPr="000D277C" w:rsidP="003D61D6" w14:paraId="58860C9C"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RPr="00222B6F" w:rsidP="00222B6F" w14:paraId="299EA56C" w14:textId="12CDCCDA">
      <w:pPr>
        <w:shd w:val="clear" w:color="auto" w:fill="FFFFFF"/>
        <w:suppressAutoHyphens/>
        <w:spacing w:after="0" w:line="240" w:lineRule="auto"/>
        <w:ind w:left="360"/>
        <w:jc w:val="both"/>
        <w:rPr>
          <w:rFonts w:ascii="Times New Roman" w:eastAsia="Times New Roman" w:hAnsi="Times New Roman" w:cs="Times New Roman"/>
          <w:b/>
          <w:bCs/>
          <w:sz w:val="28"/>
          <w:szCs w:val="28"/>
          <w:lang w:val="en-IN" w:eastAsia="ar-SA" w:bidi="ar-SA"/>
        </w:rPr>
      </w:pPr>
      <w:r w:rsidRPr="00222B6F">
        <w:rPr>
          <w:rFonts w:ascii="Times New Roman" w:eastAsia="Times New Roman" w:hAnsi="Times New Roman" w:cs="Times New Roman"/>
          <w:b/>
          <w:bCs/>
          <w:sz w:val="28"/>
          <w:szCs w:val="28"/>
          <w:lang w:val="en-IN" w:eastAsia="ar-SA" w:bidi="ar-SA"/>
        </w:rPr>
        <w:t>Worker Section:</w:t>
      </w:r>
    </w:p>
    <w:p w:rsidR="003D61D6" w:rsidRPr="000D277C" w:rsidP="00222B6F" w14:paraId="463CF787" w14:textId="042D5726">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222B6F">
        <w:rPr>
          <w:rFonts w:ascii="Times New Roman" w:eastAsia="Times New Roman" w:hAnsi="Times New Roman" w:cs="Times New Roman"/>
          <w:b/>
          <w:bCs/>
          <w:sz w:val="28"/>
          <w:szCs w:val="28"/>
          <w:lang w:val="en-IN" w:eastAsia="ar-SA" w:bidi="ar-SA"/>
        </w:rPr>
        <w:t>Profile Management:</w:t>
      </w:r>
      <w:r w:rsidRPr="000D277C">
        <w:rPr>
          <w:rFonts w:ascii="Times New Roman" w:eastAsia="Times New Roman" w:hAnsi="Times New Roman" w:cs="Times New Roman"/>
          <w:sz w:val="24"/>
          <w:szCs w:val="24"/>
          <w:lang w:val="en-IN" w:eastAsia="ar-SA" w:bidi="ar-SA"/>
        </w:rPr>
        <w:t xml:space="preserve"> Workers can create and manage their profiles, showcasing their skills, experience, and availability.</w:t>
      </w:r>
    </w:p>
    <w:p w:rsidR="003D61D6" w:rsidRPr="000D277C" w:rsidP="00222B6F" w14:paraId="2BF0C0F9" w14:textId="66664030">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222B6F">
        <w:rPr>
          <w:rFonts w:ascii="Times New Roman" w:eastAsia="Times New Roman" w:hAnsi="Times New Roman" w:cs="Times New Roman"/>
          <w:b/>
          <w:bCs/>
          <w:sz w:val="28"/>
          <w:szCs w:val="28"/>
          <w:lang w:val="en-IN" w:eastAsia="ar-SA" w:bidi="ar-SA"/>
        </w:rPr>
        <w:t>Job Tracking</w:t>
      </w:r>
      <w:r w:rsidRPr="000D277C">
        <w:rPr>
          <w:rFonts w:ascii="Times New Roman" w:eastAsia="Times New Roman" w:hAnsi="Times New Roman" w:cs="Times New Roman"/>
          <w:sz w:val="24"/>
          <w:szCs w:val="24"/>
          <w:lang w:val="en-IN" w:eastAsia="ar-SA" w:bidi="ar-SA"/>
        </w:rPr>
        <w:t>: The platform offers tools for workers to track their job assignments and manage their schedules.</w:t>
      </w:r>
    </w:p>
    <w:p w:rsidR="003D61D6" w:rsidRPr="000D277C" w:rsidP="00222B6F" w14:paraId="4E27DC82" w14:textId="76AC1A7C">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222B6F">
        <w:rPr>
          <w:rFonts w:ascii="Times New Roman" w:eastAsia="Times New Roman" w:hAnsi="Times New Roman" w:cs="Times New Roman"/>
          <w:b/>
          <w:bCs/>
          <w:sz w:val="28"/>
          <w:szCs w:val="28"/>
          <w:lang w:val="en-IN" w:eastAsia="ar-SA" w:bidi="ar-SA"/>
        </w:rPr>
        <w:t>Skill Development Resources:</w:t>
      </w:r>
      <w:r w:rsidRPr="000D277C">
        <w:rPr>
          <w:rFonts w:ascii="Times New Roman" w:eastAsia="Times New Roman" w:hAnsi="Times New Roman" w:cs="Times New Roman"/>
          <w:sz w:val="24"/>
          <w:szCs w:val="24"/>
          <w:lang w:val="en-IN" w:eastAsia="ar-SA" w:bidi="ar-SA"/>
        </w:rPr>
        <w:t xml:space="preserve"> Workers have access to resources that help them enhance their skills, improving their chances of securing more jobs.</w:t>
      </w:r>
    </w:p>
    <w:p w:rsidR="003D61D6" w:rsidRPr="000D277C" w:rsidP="003D61D6" w14:paraId="333D82AA"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RPr="00222B6F" w:rsidP="00222B6F" w14:paraId="59CA89C6" w14:textId="11AD9895">
      <w:pPr>
        <w:pStyle w:val="ListParagraph"/>
        <w:numPr>
          <w:ilvl w:val="0"/>
          <w:numId w:val="3"/>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b/>
          <w:bCs/>
          <w:sz w:val="28"/>
          <w:szCs w:val="28"/>
          <w:lang w:val="en-IN" w:eastAsia="ar-SA" w:bidi="ar-SA"/>
        </w:rPr>
      </w:pPr>
      <w:r w:rsidRPr="00222B6F">
        <w:rPr>
          <w:rFonts w:ascii="Times New Roman" w:eastAsia="Times New Roman" w:hAnsi="Times New Roman" w:cs="Times New Roman"/>
          <w:b/>
          <w:bCs/>
          <w:sz w:val="28"/>
          <w:szCs w:val="28"/>
          <w:lang w:val="en-IN" w:eastAsia="ar-SA" w:bidi="ar-SA"/>
        </w:rPr>
        <w:t>Security and Reliability:</w:t>
      </w:r>
    </w:p>
    <w:p w:rsidR="003D61D6" w:rsidRPr="000D277C" w:rsidP="003D61D6" w14:paraId="4A145ED9"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RPr="000D277C" w:rsidP="003D61D6" w14:paraId="0A879695"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sz w:val="24"/>
          <w:szCs w:val="24"/>
          <w:lang w:val="en-IN" w:eastAsia="ar-SA" w:bidi="ar-SA"/>
        </w:rPr>
        <w:t>Household Service is committed to ensuring the security and reliability of its platform through advanced technical measures:</w:t>
      </w:r>
    </w:p>
    <w:p w:rsidR="003D61D6" w:rsidRPr="000D277C" w:rsidP="003D61D6" w14:paraId="0EA88D40"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3D61D6" w:rsidRPr="000D277C" w:rsidP="00222B6F" w14:paraId="733F8FC9" w14:textId="2166FE1D">
      <w:pPr>
        <w:pStyle w:val="ListParagraph"/>
        <w:numPr>
          <w:ilvl w:val="0"/>
          <w:numId w:val="4"/>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222B6F">
        <w:rPr>
          <w:rFonts w:ascii="Times New Roman" w:eastAsia="Times New Roman" w:hAnsi="Times New Roman" w:cs="Times New Roman"/>
          <w:b/>
          <w:bCs/>
          <w:sz w:val="28"/>
          <w:szCs w:val="28"/>
          <w:lang w:val="en-IN" w:eastAsia="ar-SA" w:bidi="ar-SA"/>
        </w:rPr>
        <w:t>JWT Bearer Token Authentication:</w:t>
      </w:r>
      <w:r w:rsidRPr="000D277C">
        <w:rPr>
          <w:rFonts w:ascii="Times New Roman" w:eastAsia="Times New Roman" w:hAnsi="Times New Roman" w:cs="Times New Roman"/>
          <w:sz w:val="24"/>
          <w:szCs w:val="24"/>
          <w:lang w:val="en-IN" w:eastAsia="ar-SA" w:bidi="ar-SA"/>
        </w:rPr>
        <w:t xml:space="preserve"> The platform uses JWT (JSON Web Token) for secure user authentication, ensuring that only authorized users can access their accounts and perform actions within the platform.</w:t>
      </w:r>
    </w:p>
    <w:p w:rsidR="003D61D6" w:rsidRPr="000D277C" w:rsidP="003D61D6" w14:paraId="687C136B" w14:textId="77777777">
      <w:pPr>
        <w:shd w:val="clear" w:color="auto" w:fill="FFFFFF"/>
        <w:suppressAutoHyphens/>
        <w:spacing w:after="0" w:line="240" w:lineRule="auto"/>
        <w:ind w:firstLine="1440"/>
        <w:jc w:val="both"/>
        <w:rPr>
          <w:rFonts w:ascii="Times New Roman" w:eastAsia="Times New Roman" w:hAnsi="Times New Roman" w:cs="Times New Roman"/>
          <w:sz w:val="24"/>
          <w:szCs w:val="24"/>
          <w:lang w:val="en-IN" w:eastAsia="ar-SA" w:bidi="ar-SA"/>
        </w:rPr>
      </w:pPr>
    </w:p>
    <w:p w:rsidR="00785213" w:rsidRPr="000D277C" w:rsidP="00222B6F" w14:paraId="3C31BF67" w14:textId="4CD3F1C7">
      <w:pPr>
        <w:pStyle w:val="ListParagraph"/>
        <w:numPr>
          <w:ilvl w:val="0"/>
          <w:numId w:val="4"/>
        </w:numPr>
        <w:shd w:val="clear" w:color="auto" w:fill="FFFFFF"/>
        <w:suppressAutoHyphens/>
        <w:spacing w:after="0" w:afterAutospacing="0" w:line="240" w:lineRule="auto"/>
        <w:ind w:left="720" w:right="0" w:hanging="360"/>
        <w:contextualSpacing/>
        <w:jc w:val="both"/>
        <w:rPr>
          <w:rFonts w:ascii="Times New Roman" w:eastAsia="Times New Roman" w:hAnsi="Times New Roman" w:cs="Times New Roman"/>
          <w:sz w:val="24"/>
          <w:szCs w:val="24"/>
          <w:lang w:val="en-IN" w:eastAsia="ar-SA" w:bidi="ar-SA"/>
        </w:rPr>
      </w:pPr>
      <w:r w:rsidRPr="00222B6F">
        <w:rPr>
          <w:rFonts w:ascii="Times New Roman" w:eastAsia="Times New Roman" w:hAnsi="Times New Roman" w:cs="Times New Roman"/>
          <w:b/>
          <w:bCs/>
          <w:sz w:val="28"/>
          <w:szCs w:val="28"/>
          <w:lang w:val="en-IN" w:eastAsia="ar-SA" w:bidi="ar-SA"/>
        </w:rPr>
        <w:t>Error Logging and Monitoring:</w:t>
      </w:r>
      <w:r w:rsidRPr="00222B6F">
        <w:rPr>
          <w:rFonts w:ascii="Times New Roman" w:eastAsia="Times New Roman" w:hAnsi="Times New Roman" w:cs="Times New Roman"/>
          <w:sz w:val="28"/>
          <w:szCs w:val="28"/>
          <w:lang w:val="en-IN" w:eastAsia="ar-SA" w:bidi="ar-SA"/>
        </w:rPr>
        <w:t xml:space="preserve"> </w:t>
      </w:r>
      <w:r w:rsidRPr="000D277C">
        <w:rPr>
          <w:rFonts w:ascii="Times New Roman" w:eastAsia="Times New Roman" w:hAnsi="Times New Roman" w:cs="Times New Roman"/>
          <w:sz w:val="24"/>
          <w:szCs w:val="24"/>
          <w:lang w:val="en-IN" w:eastAsia="ar-SA" w:bidi="ar-SA"/>
        </w:rPr>
        <w:t xml:space="preserve">Household Service employs a comprehensive error logging system that monitors the platform for any issues, allowing for quick detection and resolution of potential </w:t>
      </w:r>
      <w:r w:rsidRPr="000D277C" w:rsidR="00222B6F">
        <w:rPr>
          <w:rFonts w:ascii="Times New Roman" w:eastAsia="Times New Roman" w:hAnsi="Times New Roman" w:cs="Times New Roman"/>
          <w:sz w:val="24"/>
          <w:szCs w:val="24"/>
          <w:lang w:val="en-IN" w:eastAsia="ar-SA" w:bidi="ar-SA"/>
        </w:rPr>
        <w:t>vulnerabilities.</w:t>
      </w:r>
    </w:p>
    <w:p w:rsidR="00785213" w:rsidRPr="000D277C" w:rsidP="003D61D6" w14:paraId="5B88ADE7"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785213" w:rsidRPr="000D277C" w:rsidP="003D61D6" w14:paraId="0909A60D" w14:textId="77777777">
      <w:pPr>
        <w:suppressAutoHyphens/>
        <w:spacing w:after="0" w:line="240" w:lineRule="auto"/>
        <w:ind w:left="360"/>
        <w:jc w:val="both"/>
        <w:rPr>
          <w:rFonts w:ascii="Arial" w:eastAsia="Arial Unicode MS" w:hAnsi="Arial" w:cs="Arial Unicode MS"/>
          <w:b/>
          <w:bCs/>
          <w:color w:val="000000"/>
          <w:sz w:val="22"/>
          <w:szCs w:val="22"/>
          <w:lang w:val="en-IN" w:eastAsia="ar-SA" w:bidi="ar-SA"/>
        </w:rPr>
      </w:pPr>
    </w:p>
    <w:p w:rsidR="00785213" w:rsidRPr="000D277C" w:rsidP="003D61D6" w14:paraId="5233FE17" w14:textId="77777777">
      <w:pPr>
        <w:suppressAutoHyphens/>
        <w:spacing w:after="0" w:line="240" w:lineRule="auto"/>
        <w:ind w:left="360"/>
        <w:jc w:val="both"/>
        <w:rPr>
          <w:rFonts w:ascii="Arial" w:eastAsia="Arial Unicode MS" w:hAnsi="Arial" w:cs="Arial Unicode MS"/>
          <w:b/>
          <w:bCs/>
          <w:color w:val="000000"/>
          <w:sz w:val="22"/>
          <w:szCs w:val="22"/>
          <w:lang w:val="en-IN" w:eastAsia="ar-SA" w:bidi="ar-SA"/>
        </w:rPr>
      </w:pPr>
    </w:p>
    <w:p w:rsidR="00785213" w:rsidRPr="000D277C" w:rsidP="00785213" w14:paraId="2FA78921"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4944897C"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655B335C"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76CE3E0A"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3D61D6" w:rsidRPr="000D277C" w:rsidP="00785213" w14:paraId="73706ECF"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3D61D6" w:rsidRPr="000D277C" w:rsidP="00785213" w14:paraId="3A1DA71D"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3D61D6" w:rsidRPr="000D277C" w:rsidP="00785213" w14:paraId="1A56F4B3"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3D61D6" w:rsidRPr="000D277C" w:rsidP="00785213" w14:paraId="44087A2E"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661835" w:rsidRPr="000D277C" w:rsidP="00785213" w14:paraId="64B63858"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661835" w:rsidRPr="000D277C" w:rsidP="00785213" w14:paraId="355DDCFB"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661835" w:rsidRPr="000D277C" w:rsidP="00785213" w14:paraId="50055088"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661835" w:rsidRPr="000D277C" w:rsidP="00785213" w14:paraId="575FA7F3"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3D61D6" w:rsidRPr="000D277C" w:rsidP="00785213" w14:paraId="129A9EA1"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3D61D6" w:rsidRPr="000D277C" w:rsidP="00785213" w14:paraId="157D0D0C"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3D61D6" w:rsidRPr="000D277C" w:rsidP="00785213" w14:paraId="7E8B7373"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3D61D6" w:rsidRPr="000D277C" w:rsidP="00785213" w14:paraId="0D293662"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612EFBDE"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628165C3"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1929DC2F"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75F0B197"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2DD9E8BD"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1BC2704E"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0D5B2B6B"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7D9D5B7E" w14:textId="77777777">
      <w:pPr>
        <w:suppressAutoHyphens/>
        <w:spacing w:after="0" w:line="240" w:lineRule="auto"/>
        <w:ind w:left="360"/>
        <w:rPr>
          <w:rFonts w:ascii="Arial" w:eastAsia="Arial Unicode MS" w:hAnsi="Arial" w:cs="Arial Unicode MS"/>
          <w:b/>
          <w:bCs/>
          <w:color w:val="000000"/>
          <w:sz w:val="22"/>
          <w:szCs w:val="22"/>
          <w:lang w:val="en-IN" w:eastAsia="ar-SA" w:bidi="ar-SA"/>
        </w:rPr>
      </w:pPr>
    </w:p>
    <w:p w:rsidR="00785213" w:rsidRPr="000D277C" w:rsidP="00785213" w14:paraId="36912CBF"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4"/>
          <w:lang w:val="en-IN" w:eastAsia="ar-SA" w:bidi="ar-SA"/>
        </w:rPr>
        <w:t>2.REQUIREMENTS</w:t>
      </w:r>
    </w:p>
    <w:p w:rsidR="00785213" w:rsidRPr="000D277C" w:rsidP="00785213" w14:paraId="7A6E6018" w14:textId="34E9DA3B">
      <w:pPr>
        <w:suppressAutoHyphens/>
        <w:spacing w:after="0" w:line="240" w:lineRule="auto"/>
        <w:ind w:left="360"/>
        <w:jc w:val="both"/>
        <w:rPr>
          <w:rFonts w:ascii="Times New Roman" w:eastAsia="Times New Roman" w:hAnsi="Times New Roman" w:cs="Times New Roman"/>
          <w:b/>
          <w:bCs/>
          <w:sz w:val="20"/>
          <w:szCs w:val="24"/>
          <w:lang w:val="en-IN" w:eastAsia="ar-SA" w:bidi="ar-SA"/>
        </w:rPr>
      </w:pPr>
      <w:r w:rsidRPr="000D277C">
        <w:rPr>
          <w:noProof/>
          <w:lang w:eastAsia="en-IN"/>
        </w:rPr>
        <mc:AlternateContent>
          <mc:Choice Requires="wps">
            <w:drawing>
              <wp:anchor distT="0" distB="0" distL="114300" distR="114300" simplePos="0" relativeHeight="251659264" behindDoc="0" locked="0" layoutInCell="1" allowOverlap="1">
                <wp:simplePos x="0" y="0"/>
                <wp:positionH relativeFrom="column">
                  <wp:posOffset>-8890</wp:posOffset>
                </wp:positionH>
                <wp:positionV relativeFrom="paragraph">
                  <wp:posOffset>24129</wp:posOffset>
                </wp:positionV>
                <wp:extent cx="5257800" cy="0"/>
                <wp:effectExtent l="38100" t="38100" r="38100" b="38100"/>
                <wp:wrapNone/>
                <wp:docPr id="25" name="Straight Connector 10"/>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xmlns:a="http://schemas.openxmlformats.org/drawingml/2006/main" uri="{909E8E84-426E-40DD-AFC4-6F175D3DCCD1}">
                            <a14:hiddenFill xmlns:a14="http://schemas.microsoft.com/office/drawing/2010/main">
                              <a:noFill/>
                            </a14:hiddenFill>
                          </a:ext>
                          <a:ext xmlns:a="http://schemas.openxmlformats.org/drawingml/2006/main" uri="{AF507438-7753-43E0-B8FC-AC1667EBCBE1}">
                            <a14:hiddenEffects xmlns:a14="http://schemas.microsoft.com/office/drawing/2010/main">
                              <a:effectLst>
                                <a:outerShdw algn="ctr" dir="2700000" dist="35921"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8" style="mso-height-percent:0;mso-height-relative:page;mso-width-percent:0;mso-width-relative:page;mso-wrap-distance-bottom:0;mso-wrap-distance-left:9pt;mso-wrap-distance-right:9pt;mso-wrap-distance-top:0;position:absolute;v-text-anchor:top;z-index:251658240" from="-0.7pt,1.9pt" to="413.3pt,1.9pt" fillcolor="this" stroked="t" strokecolor="black" strokeweight="4.51pt">
                <v:stroke endcap="square"/>
              </v:line>
            </w:pict>
          </mc:Fallback>
        </mc:AlternateContent>
      </w:r>
    </w:p>
    <w:p w:rsidR="00785213" w:rsidRPr="000D277C" w:rsidP="00785213" w14:paraId="77696836" w14:textId="77777777">
      <w:pPr>
        <w:suppressAutoHyphens/>
        <w:spacing w:after="0" w:line="240" w:lineRule="auto"/>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4"/>
          <w:szCs w:val="24"/>
          <w:lang w:val="en-IN" w:eastAsia="ar-SA" w:bidi="ar-SA"/>
        </w:rPr>
        <w:t>2.1 FUNCTIONAL REQUIREMENTS</w:t>
      </w:r>
    </w:p>
    <w:p w:rsidR="00785213" w:rsidRPr="000D277C" w:rsidP="00785213" w14:paraId="21CFC440" w14:textId="6087C830">
      <w:pPr>
        <w:suppressAutoHyphens/>
        <w:spacing w:after="0" w:line="360" w:lineRule="auto"/>
        <w:rPr>
          <w:rFonts w:ascii="Times New Roman" w:eastAsia="Times New Roman" w:hAnsi="Times New Roman" w:cs="Times New Roman"/>
          <w:b/>
          <w:sz w:val="24"/>
          <w:szCs w:val="24"/>
          <w:lang w:val="en-IN" w:eastAsia="ar-SA" w:bidi="ar-SA"/>
        </w:rPr>
      </w:pPr>
    </w:p>
    <w:p w:rsidR="00661835" w:rsidP="00661835" w14:paraId="2804E504" w14:textId="2F591908">
      <w:pPr>
        <w:suppressAutoHyphens/>
        <w:spacing w:after="0" w:line="240" w:lineRule="auto"/>
        <w:ind w:left="360"/>
        <w:jc w:val="both"/>
        <w:rPr>
          <w:rFonts w:ascii="Arial" w:eastAsia="Arial Unicode MS" w:hAnsi="Arial" w:cs="Arial Unicode MS"/>
          <w:b/>
          <w:bCs/>
          <w:color w:val="000000"/>
          <w:sz w:val="22"/>
          <w:szCs w:val="22"/>
          <w:lang w:val="en-IN" w:eastAsia="ar-SA" w:bidi="ar-SA"/>
        </w:rPr>
      </w:pPr>
      <w:r w:rsidRPr="000D277C">
        <w:rPr>
          <w:rFonts w:ascii="Arial" w:eastAsia="Arial Unicode MS" w:hAnsi="Arial" w:cs="Arial Unicode MS"/>
          <w:b/>
          <w:bCs/>
          <w:noProof/>
          <w:color w:val="000000"/>
          <w:sz w:val="22"/>
          <w:szCs w:val="22"/>
        </w:rPr>
        <w:drawing>
          <wp:inline distT="0" distB="0" distL="0" distR="0">
            <wp:extent cx="5486400" cy="3005455"/>
            <wp:effectExtent l="0" t="0" r="0" b="4445"/>
            <wp:docPr id="809324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24629" name="Picture 809324629"/>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5486400" cy="3005455"/>
                    </a:xfrm>
                    <a:prstGeom prst="rect">
                      <a:avLst/>
                    </a:prstGeom>
                  </pic:spPr>
                </pic:pic>
              </a:graphicData>
            </a:graphic>
          </wp:inline>
        </w:drawing>
      </w:r>
    </w:p>
    <w:p w:rsidR="0088142D" w:rsidRPr="000D277C" w:rsidP="00661835" w14:paraId="58C28050" w14:textId="59D0BB90">
      <w:pPr>
        <w:suppressAutoHyphens/>
        <w:spacing w:after="0" w:line="240" w:lineRule="auto"/>
        <w:ind w:left="360"/>
        <w:jc w:val="both"/>
        <w:rPr>
          <w:rFonts w:ascii="Arial" w:eastAsia="Arial Unicode MS" w:hAnsi="Arial" w:cs="Arial Unicode MS"/>
          <w:b/>
          <w:bCs/>
          <w:color w:val="000000"/>
          <w:sz w:val="22"/>
          <w:szCs w:val="22"/>
          <w:lang w:val="en-IN" w:eastAsia="ar-SA" w:bidi="ar-SA"/>
        </w:rPr>
      </w:pPr>
      <w:r>
        <w:rPr>
          <w:rFonts w:ascii="Arial" w:eastAsia="Arial Unicode MS" w:hAnsi="Arial" w:cs="Arial Unicode MS"/>
          <w:b/>
          <w:bCs/>
          <w:color w:val="000000"/>
          <w:sz w:val="22"/>
          <w:szCs w:val="22"/>
          <w:lang w:val="en-IN" w:eastAsia="ar-SA" w:bidi="ar-SA"/>
        </w:rPr>
        <w:t>Customer Use-Case Diagram</w:t>
      </w:r>
    </w:p>
    <w:p w:rsidR="00661835" w:rsidRPr="000D277C" w:rsidP="00661835" w14:paraId="5ED2A45E" w14:textId="77777777">
      <w:pPr>
        <w:suppressAutoHyphens/>
        <w:spacing w:after="0" w:line="240" w:lineRule="auto"/>
        <w:ind w:left="360"/>
        <w:jc w:val="both"/>
        <w:rPr>
          <w:rFonts w:ascii="Arial" w:eastAsia="Arial Unicode MS" w:hAnsi="Arial" w:cs="Arial Unicode MS"/>
          <w:b/>
          <w:bCs/>
          <w:color w:val="000000"/>
          <w:sz w:val="22"/>
          <w:szCs w:val="22"/>
          <w:lang w:val="en-IN" w:eastAsia="ar-SA" w:bidi="ar-SA"/>
        </w:rPr>
      </w:pPr>
    </w:p>
    <w:p w:rsidR="00661835" w:rsidRPr="000D277C" w:rsidP="00661835" w14:paraId="695C44C5" w14:textId="0CC3E9B1">
      <w:pPr>
        <w:numPr>
          <w:ilvl w:val="0"/>
          <w:numId w:val="5"/>
        </w:numPr>
        <w:tabs>
          <w:tab w:val="clear" w:pos="720"/>
        </w:tabs>
        <w:suppressAutoHyphens w:val="0"/>
        <w:spacing w:before="100" w:beforeAutospacing="1" w:after="100" w:afterAutospacing="1" w:line="240" w:lineRule="auto"/>
        <w:ind w:left="0" w:firstLine="0"/>
        <w:outlineLvl w:val="1"/>
        <w:rPr>
          <w:rFonts w:ascii="Times New Roman" w:eastAsia="Times New Roman" w:hAnsi="Times New Roman" w:cs="Times New Roman"/>
          <w:b/>
          <w:bCs/>
          <w:sz w:val="36"/>
          <w:szCs w:val="36"/>
          <w:lang w:val="en-IN" w:eastAsia="en-IN" w:bidi="ar-SA"/>
        </w:rPr>
      </w:pPr>
      <w:r w:rsidRPr="000D277C">
        <w:rPr>
          <w:rFonts w:ascii="Times New Roman" w:eastAsia="Times New Roman" w:hAnsi="Times New Roman" w:cs="Times New Roman"/>
          <w:b/>
          <w:bCs/>
          <w:sz w:val="36"/>
          <w:szCs w:val="36"/>
          <w:lang w:val="en-IN" w:eastAsia="en-IN" w:bidi="ar-SA"/>
        </w:rPr>
        <w:t>Functional Requirements for Household Service Platform</w:t>
      </w:r>
    </w:p>
    <w:p w:rsidR="00661835" w:rsidRPr="000D277C" w:rsidP="00661835" w14:paraId="5CF76CA0" w14:textId="77777777">
      <w:pPr>
        <w:suppressAutoHyphens w:val="0"/>
        <w:spacing w:before="100" w:beforeAutospacing="1" w:after="100" w:afterAutospacing="1" w:line="240" w:lineRule="auto"/>
        <w:outlineLvl w:val="2"/>
        <w:rPr>
          <w:rFonts w:ascii="Times New Roman" w:eastAsia="Times New Roman" w:hAnsi="Times New Roman" w:cs="Times New Roman"/>
          <w:b/>
          <w:bCs/>
          <w:sz w:val="16"/>
          <w:szCs w:val="16"/>
          <w:lang w:val="en-IN" w:eastAsia="en-IN" w:bidi="ar-SA"/>
        </w:rPr>
      </w:pPr>
    </w:p>
    <w:p w:rsidR="00661835" w:rsidRPr="000D277C" w:rsidP="00661835" w14:paraId="45BE54A7" w14:textId="13C7398C">
      <w:pPr>
        <w:numPr>
          <w:ilvl w:val="0"/>
          <w:numId w:val="5"/>
        </w:numPr>
        <w:tabs>
          <w:tab w:val="clear" w:pos="720"/>
        </w:tabs>
        <w:suppressAutoHyphens w:val="0"/>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bidi="ar-SA"/>
        </w:rPr>
      </w:pPr>
      <w:r w:rsidRPr="000D277C">
        <w:rPr>
          <w:rFonts w:ascii="Times New Roman" w:eastAsia="Times New Roman" w:hAnsi="Times New Roman" w:cs="Times New Roman"/>
          <w:b/>
          <w:bCs/>
          <w:sz w:val="27"/>
          <w:szCs w:val="27"/>
          <w:lang w:val="en-IN" w:eastAsia="en-IN" w:bidi="ar-SA"/>
        </w:rPr>
        <w:t>1. Customer Interaction</w:t>
      </w:r>
    </w:p>
    <w:p w:rsidR="00661835" w:rsidRPr="000D277C" w:rsidP="00661835" w14:paraId="31C25945"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1.1 </w:t>
      </w:r>
      <w:r w:rsidRPr="000D277C">
        <w:rPr>
          <w:rFonts w:ascii="Times New Roman" w:eastAsia="Times New Roman" w:hAnsi="Times New Roman" w:cs="Times New Roman"/>
          <w:b/>
          <w:bCs/>
          <w:sz w:val="24"/>
          <w:szCs w:val="24"/>
          <w:lang w:val="en-IN" w:eastAsia="en-IN" w:bidi="ar-SA"/>
        </w:rPr>
        <w:t>Customer Access:</w:t>
      </w:r>
    </w:p>
    <w:p w:rsidR="00661835" w:rsidRPr="000D277C" w:rsidP="00661835" w14:paraId="07E7744D" w14:textId="77777777">
      <w:pPr>
        <w:numPr>
          <w:ilvl w:val="0"/>
          <w:numId w:val="5"/>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provide customers with access to several key sections from the homepage. These sections include "Search Services," "Frequently Asked Questions (FAQ)," "Home," and "About." Each of these sections will serve a distinct purpose in aiding the customer’s experience on the platform. For instance, the "Search Services" section will allow customers to explore and search for household services, while the "FAQ" section will answer common queries customers may have. The "Home" section will serve as the landing page, welcoming users and showcasing essential features, and the "About" section will offer insights into the platform’s mission and team.</w:t>
      </w:r>
    </w:p>
    <w:p w:rsidR="000C55EC" w:rsidRPr="000D277C" w:rsidP="000C55EC" w14:paraId="04B69EDC"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p>
    <w:p w:rsidR="000C55EC" w:rsidRPr="000D277C" w:rsidP="000C55EC" w14:paraId="2B22DBF6"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p>
    <w:p w:rsidR="00661835" w:rsidRPr="000D277C" w:rsidP="00661835" w14:paraId="55656558"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1.2 </w:t>
      </w:r>
      <w:r w:rsidRPr="000D277C">
        <w:rPr>
          <w:rFonts w:ascii="Times New Roman" w:eastAsia="Times New Roman" w:hAnsi="Times New Roman" w:cs="Times New Roman"/>
          <w:b/>
          <w:bCs/>
          <w:sz w:val="24"/>
          <w:szCs w:val="24"/>
          <w:lang w:val="en-IN" w:eastAsia="en-IN" w:bidi="ar-SA"/>
        </w:rPr>
        <w:t>Navigation:</w:t>
      </w:r>
    </w:p>
    <w:p w:rsidR="00661835" w:rsidRPr="000D277C" w:rsidP="00661835" w14:paraId="2DEDC3BA" w14:textId="77777777">
      <w:pPr>
        <w:numPr>
          <w:ilvl w:val="0"/>
          <w:numId w:val="6"/>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provide a seamless and intuitive navigation experience for the customer, ensuring they can easily move between different sections such as "Search Services," "FAQ," "Home," and "About." Each of these sections should be accessible from the homepage and other relevant areas within the platform. Navigation should be user-friendly, with clear labels and paths, so that customers can quickly find the information or services they need without unnecessary clicks or confusion. This navigation structure will contribute to an overall positive user experience, encouraging customers to explore the platform fully.</w:t>
      </w:r>
    </w:p>
    <w:p w:rsidR="00661835" w:rsidRPr="000D277C" w:rsidP="00661835" w14:paraId="157A797C"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1.3 </w:t>
      </w:r>
      <w:r w:rsidRPr="000D277C">
        <w:rPr>
          <w:rFonts w:ascii="Times New Roman" w:eastAsia="Times New Roman" w:hAnsi="Times New Roman" w:cs="Times New Roman"/>
          <w:b/>
          <w:bCs/>
          <w:sz w:val="24"/>
          <w:szCs w:val="24"/>
          <w:lang w:val="en-IN" w:eastAsia="en-IN" w:bidi="ar-SA"/>
        </w:rPr>
        <w:t>Search Services:</w:t>
      </w:r>
    </w:p>
    <w:p w:rsidR="00661835" w:rsidRPr="000D277C" w:rsidP="00661835" w14:paraId="16934565" w14:textId="77777777">
      <w:pPr>
        <w:numPr>
          <w:ilvl w:val="0"/>
          <w:numId w:val="7"/>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offer a robust search functionality that allows customers to efficiently browse or search for a variety of household services. Customers should be able to filter their search results based on criteria such as service type, availability, price, and location. Once a service is found, the customer shall have the option to view detailed information about the service, including provider qualifications, customer reviews, and pricing. After reviewing, the customer can add the service to a cart for potential booking. The search process should be quick and responsive, ensuring customers can find the services they need with minimal effort.</w:t>
      </w:r>
    </w:p>
    <w:p w:rsidR="00661835" w:rsidRPr="000D277C" w:rsidP="00661835" w14:paraId="2AD9E1C6"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1.4 </w:t>
      </w:r>
      <w:r w:rsidRPr="000D277C">
        <w:rPr>
          <w:rFonts w:ascii="Times New Roman" w:eastAsia="Times New Roman" w:hAnsi="Times New Roman" w:cs="Times New Roman"/>
          <w:b/>
          <w:bCs/>
          <w:sz w:val="24"/>
          <w:szCs w:val="24"/>
          <w:lang w:val="en-IN" w:eastAsia="en-IN" w:bidi="ar-SA"/>
        </w:rPr>
        <w:t>Add to Cart:</w:t>
      </w:r>
    </w:p>
    <w:p w:rsidR="00661835" w:rsidRPr="000D277C" w:rsidP="00661835" w14:paraId="03B7379C" w14:textId="77777777">
      <w:pPr>
        <w:numPr>
          <w:ilvl w:val="0"/>
          <w:numId w:val="8"/>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provide customers with the ability to add selected household services to a virtual cart. This cart will function similarly to those found in e-commerce platforms, allowing customers to review the services they’ve selected before proceeding to checkout. Customers should be able to modify the contents of their cart, including updating service quantities, removing services, or adding new ones. The cart should also provide a summary of the total cost, including any applicable taxes or fees. This feature allows customers to manage their selections efficiently and ensures a smooth transition from service selection to booking.</w:t>
      </w:r>
    </w:p>
    <w:p w:rsidR="00661835" w:rsidRPr="000D277C" w:rsidP="00661835" w14:paraId="26DD0482"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1.5 </w:t>
      </w:r>
      <w:r w:rsidRPr="000D277C">
        <w:rPr>
          <w:rFonts w:ascii="Times New Roman" w:eastAsia="Times New Roman" w:hAnsi="Times New Roman" w:cs="Times New Roman"/>
          <w:b/>
          <w:bCs/>
          <w:sz w:val="24"/>
          <w:szCs w:val="24"/>
          <w:lang w:val="en-IN" w:eastAsia="en-IN" w:bidi="ar-SA"/>
        </w:rPr>
        <w:t>Login:</w:t>
      </w:r>
    </w:p>
    <w:p w:rsidR="00661835" w:rsidRPr="000D277C" w:rsidP="00661835" w14:paraId="0802C8D8" w14:textId="77777777">
      <w:pPr>
        <w:numPr>
          <w:ilvl w:val="0"/>
          <w:numId w:val="9"/>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Before proceeding to the payment process, the platform shall require customers to log in or create an account if they have not already done so. The login process shall include fields for entering a username or email address and a password. The platform should also provide options for account recovery in case the customer forgets their login credentials. For new users, the platform shall offer a straightforward registration process that requires basic information such as name, email, and a password. By ensuring that customers are logged in before payment, </w:t>
      </w:r>
      <w:r w:rsidRPr="000D277C">
        <w:rPr>
          <w:rFonts w:ascii="Times New Roman" w:eastAsia="Times New Roman" w:hAnsi="Times New Roman" w:cs="Times New Roman"/>
          <w:sz w:val="24"/>
          <w:szCs w:val="24"/>
          <w:lang w:val="en-IN" w:eastAsia="en-IN" w:bidi="ar-SA"/>
        </w:rPr>
        <w:t>the platform can securely manage customer data and provide a personalized experience.</w:t>
      </w:r>
    </w:p>
    <w:p w:rsidR="00661835" w:rsidRPr="000D277C" w:rsidP="00661835" w14:paraId="6DDFC33C"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1.6 </w:t>
      </w:r>
      <w:r w:rsidRPr="000D277C">
        <w:rPr>
          <w:rFonts w:ascii="Times New Roman" w:eastAsia="Times New Roman" w:hAnsi="Times New Roman" w:cs="Times New Roman"/>
          <w:b/>
          <w:bCs/>
          <w:sz w:val="24"/>
          <w:szCs w:val="24"/>
          <w:lang w:val="en-IN" w:eastAsia="en-IN" w:bidi="ar-SA"/>
        </w:rPr>
        <w:t>Payment:</w:t>
      </w:r>
    </w:p>
    <w:p w:rsidR="00661835" w:rsidRPr="000D277C" w:rsidP="00661835" w14:paraId="3C51BA8D" w14:textId="77777777">
      <w:pPr>
        <w:numPr>
          <w:ilvl w:val="0"/>
          <w:numId w:val="10"/>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After the customer has logged in and reviewed their cart, the platform shall allow them to proceed to the payment section. This section shall offer various payment methods, including credit/debit cards, digital wallets, and potentially other localized payment options. The platform shall securely handle the transaction process, ensuring that customer payment information is encrypted and protected. Upon successful payment, the customer shall receive a confirmation of their booking, including details of the services purchased and the scheduled time. The payment section should be designed to minimize errors and ensure a smooth and secure transaction experience.</w:t>
      </w:r>
    </w:p>
    <w:p w:rsidR="00661835" w:rsidRPr="000D277C" w:rsidP="00661835" w14:paraId="266E807A" w14:textId="77777777">
      <w:pPr>
        <w:numPr>
          <w:ilvl w:val="0"/>
          <w:numId w:val="5"/>
        </w:numPr>
        <w:tabs>
          <w:tab w:val="clear" w:pos="720"/>
        </w:tabs>
        <w:suppressAutoHyphens w:val="0"/>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bidi="ar-SA"/>
        </w:rPr>
      </w:pPr>
      <w:r w:rsidRPr="000D277C">
        <w:rPr>
          <w:rFonts w:ascii="Times New Roman" w:eastAsia="Times New Roman" w:hAnsi="Times New Roman" w:cs="Times New Roman"/>
          <w:b/>
          <w:bCs/>
          <w:sz w:val="27"/>
          <w:szCs w:val="27"/>
          <w:lang w:val="en-IN" w:eastAsia="en-IN" w:bidi="ar-SA"/>
        </w:rPr>
        <w:t>2. Additional Information</w:t>
      </w:r>
    </w:p>
    <w:p w:rsidR="00661835" w:rsidRPr="000D277C" w:rsidP="00661835" w14:paraId="78438635"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2.1 </w:t>
      </w:r>
      <w:r w:rsidRPr="000D277C">
        <w:rPr>
          <w:rFonts w:ascii="Times New Roman" w:eastAsia="Times New Roman" w:hAnsi="Times New Roman" w:cs="Times New Roman"/>
          <w:b/>
          <w:bCs/>
          <w:sz w:val="24"/>
          <w:szCs w:val="24"/>
          <w:lang w:val="en-IN" w:eastAsia="en-IN" w:bidi="ar-SA"/>
        </w:rPr>
        <w:t>FAQ:</w:t>
      </w:r>
    </w:p>
    <w:p w:rsidR="00661835" w:rsidRPr="000D277C" w:rsidP="00661835" w14:paraId="5180A0CE" w14:textId="77777777">
      <w:pPr>
        <w:numPr>
          <w:ilvl w:val="0"/>
          <w:numId w:val="11"/>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FAQ (Frequently Asked Questions) section shall serve as a comprehensive resource for customers, providing answers to commonly asked questions related to the platform's services, pricing, booking process, and more. This section should be organized in a clear and accessible manner, with categories that help customers quickly find the information they need. For example, there could be separate sections for service-related queries, account management, and payment issues. The FAQ should be regularly updated to reflect new questions and changes in the platform’s functionality, ensuring that it remains a reliable source of information for all users.</w:t>
      </w:r>
    </w:p>
    <w:p w:rsidR="00661835" w:rsidRPr="000D277C" w:rsidP="00661835" w14:paraId="4EA5DAEC"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2.2 </w:t>
      </w:r>
      <w:r w:rsidRPr="000D277C">
        <w:rPr>
          <w:rFonts w:ascii="Times New Roman" w:eastAsia="Times New Roman" w:hAnsi="Times New Roman" w:cs="Times New Roman"/>
          <w:b/>
          <w:bCs/>
          <w:sz w:val="24"/>
          <w:szCs w:val="24"/>
          <w:lang w:val="en-IN" w:eastAsia="en-IN" w:bidi="ar-SA"/>
        </w:rPr>
        <w:t>Home:</w:t>
      </w:r>
    </w:p>
    <w:p w:rsidR="00661835" w:rsidRPr="000D277C" w:rsidP="00661835" w14:paraId="4BCC72A4" w14:textId="77777777">
      <w:pPr>
        <w:numPr>
          <w:ilvl w:val="0"/>
          <w:numId w:val="12"/>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The Home section of the platform shall serve as the primary landing page for customers, offering an overview of the platform and its offerings. This section should be visually appealing and easy to navigate, with prominent links to the most important areas such as "Search Services," "FAQ," "About," and more. The Home page may also feature highlights of popular services, customer testimonials, and any special promotions or announcements. The goal of the </w:t>
      </w:r>
      <w:r w:rsidRPr="000D277C">
        <w:rPr>
          <w:rFonts w:ascii="Times New Roman" w:eastAsia="Times New Roman" w:hAnsi="Times New Roman" w:cs="Times New Roman"/>
          <w:sz w:val="24"/>
          <w:szCs w:val="24"/>
          <w:lang w:val="en-IN" w:eastAsia="en-IN" w:bidi="ar-SA"/>
        </w:rPr>
        <w:t>Home</w:t>
      </w:r>
      <w:r w:rsidRPr="000D277C">
        <w:rPr>
          <w:rFonts w:ascii="Times New Roman" w:eastAsia="Times New Roman" w:hAnsi="Times New Roman" w:cs="Times New Roman"/>
          <w:sz w:val="24"/>
          <w:szCs w:val="24"/>
          <w:lang w:val="en-IN" w:eastAsia="en-IN" w:bidi="ar-SA"/>
        </w:rPr>
        <w:t xml:space="preserve"> section is to engage customers from the moment they arrive on the platform, guiding them towards the services or information they are seeking in a welcoming and informative manner.</w:t>
      </w:r>
    </w:p>
    <w:p w:rsidR="00661835" w:rsidRPr="000D277C" w:rsidP="00661835" w14:paraId="7D56CE6C"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2.3 </w:t>
      </w:r>
      <w:r w:rsidRPr="000D277C">
        <w:rPr>
          <w:rFonts w:ascii="Times New Roman" w:eastAsia="Times New Roman" w:hAnsi="Times New Roman" w:cs="Times New Roman"/>
          <w:b/>
          <w:bCs/>
          <w:sz w:val="24"/>
          <w:szCs w:val="24"/>
          <w:lang w:val="en-IN" w:eastAsia="en-IN" w:bidi="ar-SA"/>
        </w:rPr>
        <w:t>About:</w:t>
      </w:r>
    </w:p>
    <w:p w:rsidR="00661835" w:rsidRPr="000D277C" w:rsidP="00661835" w14:paraId="063A0511" w14:textId="77777777">
      <w:pPr>
        <w:numPr>
          <w:ilvl w:val="0"/>
          <w:numId w:val="13"/>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The About section shall provide customers with detailed information about the platform, including its mission, vision, and the team behind its development. This section should also include any relevant background information on why the </w:t>
      </w:r>
      <w:r w:rsidRPr="000D277C">
        <w:rPr>
          <w:rFonts w:ascii="Times New Roman" w:eastAsia="Times New Roman" w:hAnsi="Times New Roman" w:cs="Times New Roman"/>
          <w:sz w:val="24"/>
          <w:szCs w:val="24"/>
          <w:lang w:val="en-IN" w:eastAsia="en-IN" w:bidi="ar-SA"/>
        </w:rPr>
        <w:t>platform was created and how it aims to improve the process of finding and hiring household services. Additionally, the About section may highlight the platform’s commitment to quality, security, and customer satisfaction. By providing this information, the platform can build trust with customers, helping them to feel confident in their decision to use the platform for their household service needs.</w:t>
      </w:r>
    </w:p>
    <w:p w:rsidR="00661835" w:rsidRPr="000D277C" w:rsidP="00661835" w14:paraId="7AE10C27" w14:textId="77777777">
      <w:pPr>
        <w:numPr>
          <w:ilvl w:val="0"/>
          <w:numId w:val="5"/>
        </w:numPr>
        <w:tabs>
          <w:tab w:val="clear" w:pos="720"/>
        </w:tabs>
        <w:suppressAutoHyphens w:val="0"/>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bidi="ar-SA"/>
        </w:rPr>
      </w:pPr>
      <w:r w:rsidRPr="000D277C">
        <w:rPr>
          <w:rFonts w:ascii="Times New Roman" w:eastAsia="Times New Roman" w:hAnsi="Times New Roman" w:cs="Times New Roman"/>
          <w:b/>
          <w:bCs/>
          <w:sz w:val="27"/>
          <w:szCs w:val="27"/>
          <w:lang w:val="en-IN" w:eastAsia="en-IN" w:bidi="ar-SA"/>
        </w:rPr>
        <w:t>3. Error Handling</w:t>
      </w:r>
    </w:p>
    <w:p w:rsidR="00661835" w:rsidRPr="000D277C" w:rsidP="00661835" w14:paraId="269C301A"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3.1 </w:t>
      </w:r>
      <w:r w:rsidRPr="000D277C">
        <w:rPr>
          <w:rFonts w:ascii="Times New Roman" w:eastAsia="Times New Roman" w:hAnsi="Times New Roman" w:cs="Times New Roman"/>
          <w:b/>
          <w:bCs/>
          <w:sz w:val="24"/>
          <w:szCs w:val="24"/>
          <w:lang w:val="en-IN" w:eastAsia="en-IN" w:bidi="ar-SA"/>
        </w:rPr>
        <w:t>Login Errors:</w:t>
      </w:r>
    </w:p>
    <w:p w:rsidR="00661835" w:rsidRPr="000D277C" w:rsidP="00661835" w14:paraId="50EE19B4" w14:textId="77777777">
      <w:pPr>
        <w:numPr>
          <w:ilvl w:val="0"/>
          <w:numId w:val="14"/>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incorporate robust error-handling mechanisms during the login process to ensure that customers receive appropriate feedback if they encounter issues. For instance, if a customer enters incorrect login credentials, the platform shall display a clear and informative error message, such as "Incorrect username or password. Please try again." The platform should also provide options for customers to recover their account if they’ve forgotten their password, including sending a password reset link via email. This error-handling approach ensures that customers are informed of any issues and are guided towards resolving them without unnecessary frustration.</w:t>
      </w:r>
    </w:p>
    <w:p w:rsidR="00661835" w:rsidRPr="000D277C" w:rsidP="00661835" w14:paraId="595CFA70"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3.2 </w:t>
      </w:r>
      <w:r w:rsidRPr="000D277C">
        <w:rPr>
          <w:rFonts w:ascii="Times New Roman" w:eastAsia="Times New Roman" w:hAnsi="Times New Roman" w:cs="Times New Roman"/>
          <w:b/>
          <w:bCs/>
          <w:sz w:val="24"/>
          <w:szCs w:val="24"/>
          <w:lang w:val="en-IN" w:eastAsia="en-IN" w:bidi="ar-SA"/>
        </w:rPr>
        <w:t>Cart Management:</w:t>
      </w:r>
    </w:p>
    <w:p w:rsidR="00661835" w:rsidRPr="000D277C" w:rsidP="00661835" w14:paraId="5F0071AD" w14:textId="77777777">
      <w:pPr>
        <w:numPr>
          <w:ilvl w:val="0"/>
          <w:numId w:val="15"/>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implement error-handling measures within the cart management system to ensure customers are notified of any issues that may arise when adding or managing services in their cart. For example, if a customer attempts to add a service that is no longer available, the platform shall display a message indicating that the service is out of stock or no longer offered. Similarly, if there are any discrepancies in pricing or availability, the platform should immediately notify the customer and provide options to adjust their cart accordingly. These error-handling features help maintain a smooth and transparent booking process.</w:t>
      </w:r>
    </w:p>
    <w:p w:rsidR="00661835" w:rsidRPr="000D277C" w:rsidP="00661835" w14:paraId="2F15F5A1"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3.3 </w:t>
      </w:r>
      <w:r w:rsidRPr="000D277C">
        <w:rPr>
          <w:rFonts w:ascii="Times New Roman" w:eastAsia="Times New Roman" w:hAnsi="Times New Roman" w:cs="Times New Roman"/>
          <w:b/>
          <w:bCs/>
          <w:sz w:val="24"/>
          <w:szCs w:val="24"/>
          <w:lang w:val="en-IN" w:eastAsia="en-IN" w:bidi="ar-SA"/>
        </w:rPr>
        <w:t>Payment Errors:</w:t>
      </w:r>
    </w:p>
    <w:p w:rsidR="00661835" w:rsidRPr="000D277C" w:rsidP="00661835" w14:paraId="787CFE06" w14:textId="77777777">
      <w:pPr>
        <w:numPr>
          <w:ilvl w:val="0"/>
          <w:numId w:val="16"/>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include comprehensive error-handling protocols within the payment section to address any issues that may occur during the transaction process. If a payment fails, the platform shall display a descriptive error message that explains the reason for the failure, such as "Payment could not be processed. Please check your payment details or try a different method." The platform should also offer customers the option to retry the payment or select an alternative payment method. These measures ensure that customers can complete their transactions successfully and are not left uncertain about the status of their booking.</w:t>
      </w:r>
    </w:p>
    <w:p w:rsidR="00661835" w:rsidRPr="000D277C" w:rsidP="00661835" w14:paraId="6E2A1287" w14:textId="77777777">
      <w:pPr>
        <w:numPr>
          <w:ilvl w:val="0"/>
          <w:numId w:val="5"/>
        </w:numPr>
        <w:tabs>
          <w:tab w:val="clear" w:pos="720"/>
        </w:tabs>
        <w:suppressAutoHyphens w:val="0"/>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bidi="ar-SA"/>
        </w:rPr>
      </w:pPr>
      <w:r w:rsidRPr="000D277C">
        <w:rPr>
          <w:rFonts w:ascii="Times New Roman" w:eastAsia="Times New Roman" w:hAnsi="Times New Roman" w:cs="Times New Roman"/>
          <w:b/>
          <w:bCs/>
          <w:sz w:val="27"/>
          <w:szCs w:val="27"/>
          <w:lang w:val="en-IN" w:eastAsia="en-IN" w:bidi="ar-SA"/>
        </w:rPr>
        <w:t>4. Security</w:t>
      </w:r>
    </w:p>
    <w:p w:rsidR="00661835" w:rsidRPr="000D277C" w:rsidP="00661835" w14:paraId="5F15CA0A"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4.1 </w:t>
      </w:r>
      <w:r w:rsidRPr="000D277C">
        <w:rPr>
          <w:rFonts w:ascii="Times New Roman" w:eastAsia="Times New Roman" w:hAnsi="Times New Roman" w:cs="Times New Roman"/>
          <w:b/>
          <w:bCs/>
          <w:sz w:val="24"/>
          <w:szCs w:val="24"/>
          <w:lang w:val="en-IN" w:eastAsia="en-IN" w:bidi="ar-SA"/>
        </w:rPr>
        <w:t>Data Protection:</w:t>
      </w:r>
    </w:p>
    <w:p w:rsidR="00661835" w:rsidRPr="000D277C" w:rsidP="00661835" w14:paraId="61F4CB5B" w14:textId="77777777">
      <w:pPr>
        <w:numPr>
          <w:ilvl w:val="0"/>
          <w:numId w:val="17"/>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prioritize the protection of customer data by implementing advanced security measures, including encryption of sensitive information such as passwords and payment details. All data stored on the platform shall be protected against unauthorized access, breaches, and other security threats. Additionally, the platform shall comply with relevant data protection regulations and industry standards to ensure that customer information is handled with the utmost care. Regular security audits and updates should be conducted to address any potential vulnerabilities, ensuring that the platform remains a safe and secure environment for all users.</w:t>
      </w:r>
    </w:p>
    <w:p w:rsidR="00661835" w:rsidRPr="000D277C" w:rsidP="00661835" w14:paraId="072A4737" w14:textId="77777777">
      <w:pPr>
        <w:suppressAutoHyphens w:val="0"/>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 xml:space="preserve">4.2 </w:t>
      </w:r>
      <w:r w:rsidRPr="000D277C">
        <w:rPr>
          <w:rFonts w:ascii="Times New Roman" w:eastAsia="Times New Roman" w:hAnsi="Times New Roman" w:cs="Times New Roman"/>
          <w:b/>
          <w:bCs/>
          <w:sz w:val="24"/>
          <w:szCs w:val="24"/>
          <w:lang w:val="en-IN" w:eastAsia="en-IN" w:bidi="ar-SA"/>
        </w:rPr>
        <w:t>Session Management:</w:t>
      </w:r>
    </w:p>
    <w:p w:rsidR="00661835" w:rsidRPr="000D277C" w:rsidP="00661835" w14:paraId="7BFAC4B2" w14:textId="77777777">
      <w:pPr>
        <w:numPr>
          <w:ilvl w:val="0"/>
          <w:numId w:val="18"/>
        </w:numPr>
        <w:tabs>
          <w:tab w:val="num" w:pos="720"/>
        </w:tabs>
        <w:suppressAutoHyphens w:val="0"/>
        <w:spacing w:before="100" w:beforeAutospacing="1" w:after="100" w:afterAutospacing="1" w:line="240" w:lineRule="auto"/>
        <w:ind w:left="720" w:hanging="360"/>
        <w:rPr>
          <w:rFonts w:ascii="Times New Roman" w:eastAsia="Times New Roman" w:hAnsi="Times New Roman" w:cs="Times New Roman"/>
          <w:sz w:val="24"/>
          <w:szCs w:val="24"/>
          <w:lang w:val="en-IN" w:eastAsia="en-IN" w:bidi="ar-SA"/>
        </w:rPr>
      </w:pPr>
      <w:r w:rsidRPr="000D277C">
        <w:rPr>
          <w:rFonts w:ascii="Times New Roman" w:eastAsia="Times New Roman" w:hAnsi="Times New Roman" w:cs="Times New Roman"/>
          <w:sz w:val="24"/>
          <w:szCs w:val="24"/>
          <w:lang w:val="en-IN" w:eastAsia="en-IN" w:bidi="ar-SA"/>
        </w:rPr>
        <w:t>The platform shall incorporate secure session management protocols to protect customer accounts and information. When a customer logs in, the platform shall create a secure session that maintains the customer's authentication status throughout their interaction with the platform. To prevent unauthorized access, the platform shall implement automatic session expiration after a period of inactivity, requiring the customer to log in again to continue. Additionally, the platform should provide customers with the ability to manually log out from their account, ensuring they can end their session at any time. These session management practices contribute to the overall security of the platform, safeguarding customer data and accounts.</w:t>
      </w:r>
    </w:p>
    <w:p w:rsidR="00785213" w:rsidRPr="000D277C" w:rsidP="00785213" w14:paraId="4443A872"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7365D05C"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646F72B3"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0E6521D4"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2D75EAEF"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078F8827"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119227A0"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33DE870F"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68B2E7CE"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1B495F47"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652B78DA"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4FE87C12"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26F72C5F"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0C55EC" w:rsidRPr="000D277C" w:rsidP="00785213" w14:paraId="60A059EB"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785213" w:rsidRPr="000D277C" w:rsidP="00785213" w14:paraId="4B57E19F" w14:textId="77777777">
      <w:pPr>
        <w:suppressAutoHyphens/>
        <w:spacing w:after="0" w:line="360" w:lineRule="auto"/>
        <w:ind w:left="720"/>
        <w:rPr>
          <w:rFonts w:ascii="Times New Roman" w:eastAsia="Times New Roman" w:hAnsi="Times New Roman" w:cs="Times New Roman"/>
          <w:sz w:val="24"/>
          <w:szCs w:val="24"/>
          <w:lang w:val="en-IN" w:eastAsia="ar-SA" w:bidi="ar-SA"/>
        </w:rPr>
      </w:pPr>
    </w:p>
    <w:p w:rsidR="00785213" w:rsidRPr="000D277C" w:rsidP="00785213" w14:paraId="5010B553" w14:textId="3FD2AAD1">
      <w:pPr>
        <w:numPr>
          <w:ilvl w:val="1"/>
          <w:numId w:val="19"/>
        </w:numPr>
        <w:suppressAutoHyphens/>
        <w:spacing w:after="0" w:line="240" w:lineRule="auto"/>
        <w:ind w:left="360" w:hanging="360"/>
        <w:jc w:val="both"/>
        <w:rPr>
          <w:rFonts w:ascii="Times New Roman" w:eastAsia="Times New Roman" w:hAnsi="Times New Roman" w:cs="Times New Roman"/>
          <w:b/>
          <w:bCs/>
          <w:sz w:val="24"/>
          <w:szCs w:val="24"/>
          <w:lang w:val="en-IN" w:eastAsia="ar-SA" w:bidi="ar-SA"/>
        </w:rPr>
      </w:pPr>
      <w:r w:rsidRPr="000D277C">
        <w:rPr>
          <w:rFonts w:ascii="Times New Roman" w:eastAsia="Times New Roman" w:hAnsi="Times New Roman" w:cs="Times New Roman"/>
          <w:b/>
          <w:bCs/>
          <w:sz w:val="24"/>
          <w:szCs w:val="24"/>
          <w:lang w:val="en-IN" w:eastAsia="ar-SA" w:bidi="ar-SA"/>
        </w:rPr>
        <w:t>NON-FUNCTIONAL</w:t>
      </w:r>
      <w:r w:rsidRPr="000D277C">
        <w:rPr>
          <w:rFonts w:ascii="Times New Roman" w:eastAsia="Times New Roman" w:hAnsi="Times New Roman" w:cs="Times New Roman"/>
          <w:b/>
          <w:bCs/>
          <w:sz w:val="24"/>
          <w:szCs w:val="24"/>
          <w:lang w:val="en-IN" w:eastAsia="ar-SA" w:bidi="ar-SA"/>
        </w:rPr>
        <w:t xml:space="preserve"> REQUIREMENTS</w:t>
      </w:r>
    </w:p>
    <w:p w:rsidR="00785213" w:rsidRPr="000D277C" w:rsidP="00785213" w14:paraId="2C091961" w14:textId="77777777">
      <w:pPr>
        <w:suppressAutoHyphens/>
        <w:spacing w:after="0" w:line="240" w:lineRule="auto"/>
        <w:ind w:left="360"/>
        <w:jc w:val="both"/>
        <w:rPr>
          <w:rFonts w:ascii="Times New Roman" w:eastAsia="Times New Roman" w:hAnsi="Times New Roman" w:cs="Times New Roman"/>
          <w:b/>
          <w:bCs/>
          <w:sz w:val="24"/>
          <w:szCs w:val="24"/>
          <w:lang w:val="en-IN" w:eastAsia="ar-SA" w:bidi="ar-SA"/>
        </w:rPr>
      </w:pPr>
    </w:p>
    <w:p w:rsidR="00785213" w:rsidRPr="000D277C" w:rsidP="00785213" w14:paraId="741F6B1D" w14:textId="77777777">
      <w:pPr>
        <w:suppressAutoHyphens/>
        <w:spacing w:after="0" w:line="240" w:lineRule="auto"/>
        <w:ind w:left="360" w:firstLine="360"/>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4"/>
          <w:szCs w:val="24"/>
          <w:lang w:val="en-IN" w:eastAsia="ar-SA" w:bidi="ar-SA"/>
        </w:rPr>
        <w:t>2.2.1 Interface</w:t>
      </w:r>
    </w:p>
    <w:p w:rsidR="00785213" w:rsidRPr="000D277C" w:rsidP="00785213" w14:paraId="745D1F4F" w14:textId="77777777">
      <w:pPr>
        <w:suppressAutoHyphens/>
        <w:spacing w:after="0" w:line="240" w:lineRule="auto"/>
        <w:ind w:left="360"/>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sz w:val="24"/>
          <w:szCs w:val="24"/>
          <w:lang w:val="en-IN" w:eastAsia="ar-SA" w:bidi="ar-SA"/>
        </w:rPr>
        <w:tab/>
      </w:r>
      <w:r w:rsidRPr="000D277C">
        <w:rPr>
          <w:rFonts w:ascii="Times New Roman" w:eastAsia="Times New Roman" w:hAnsi="Times New Roman" w:cs="Times New Roman"/>
          <w:sz w:val="24"/>
          <w:szCs w:val="24"/>
          <w:lang w:val="en-IN" w:eastAsia="ar-SA" w:bidi="ar-SA"/>
        </w:rPr>
        <w:tab/>
        <w:t>Go to Appendix B for user interfaces</w:t>
      </w:r>
    </w:p>
    <w:p w:rsidR="00CF44DA" w:rsidRPr="000D277C" w:rsidP="00CF44DA" w14:paraId="56722878" w14:textId="00CBBA7B">
      <w:pPr>
        <w:numPr>
          <w:ilvl w:val="2"/>
          <w:numId w:val="20"/>
        </w:numPr>
        <w:tabs>
          <w:tab w:val="left" w:pos="5400"/>
        </w:tabs>
        <w:suppressAutoHyphens/>
        <w:spacing w:after="0" w:line="360" w:lineRule="auto"/>
        <w:ind w:left="1440" w:hanging="720"/>
        <w:rPr>
          <w:rFonts w:ascii="Times New Roman" w:eastAsia="Times New Roman" w:hAnsi="Times New Roman" w:cs="Times New Roman"/>
          <w:color w:val="000000"/>
          <w:sz w:val="24"/>
          <w:szCs w:val="22"/>
          <w:lang w:val="en-IN" w:eastAsia="ar-SA" w:bidi="ar-SA"/>
        </w:rPr>
      </w:pPr>
      <w:r w:rsidRPr="000D277C">
        <w:rPr>
          <w:rFonts w:ascii="Times New Roman" w:eastAsia="Times New Roman" w:hAnsi="Times New Roman" w:cs="Times New Roman"/>
          <w:b/>
          <w:bCs/>
          <w:color w:val="000000"/>
          <w:sz w:val="24"/>
          <w:szCs w:val="22"/>
          <w:lang w:val="en-IN" w:eastAsia="ar-SA" w:bidi="ar-SA"/>
        </w:rPr>
        <w:t>Hardware Interfaces</w:t>
      </w:r>
    </w:p>
    <w:p w:rsidR="00CF44DA" w:rsidRPr="000D277C" w:rsidP="00CF44DA" w14:paraId="74875E8E" w14:textId="44E049D1">
      <w:pPr>
        <w:tabs>
          <w:tab w:val="left" w:pos="5400"/>
        </w:tabs>
        <w:suppressAutoHyphens/>
        <w:spacing w:after="0" w:line="360" w:lineRule="auto"/>
        <w:ind w:left="720"/>
        <w:jc w:val="both"/>
        <w:rPr>
          <w:rFonts w:ascii="Times New Roman" w:eastAsia="Times New Roman" w:hAnsi="Times New Roman" w:cs="Times New Roman"/>
          <w:color w:val="000000"/>
          <w:sz w:val="24"/>
          <w:szCs w:val="22"/>
          <w:lang w:val="en-IN" w:eastAsia="ar-SA" w:bidi="ar-SA"/>
        </w:rPr>
      </w:pPr>
      <w:r w:rsidRPr="000D277C">
        <w:rPr>
          <w:rFonts w:ascii="Times New Roman" w:eastAsia="Times New Roman" w:hAnsi="Times New Roman" w:cs="Times New Roman"/>
          <w:color w:val="000000"/>
          <w:sz w:val="24"/>
          <w:szCs w:val="22"/>
          <w:lang w:val="en-IN" w:eastAsia="ar-SA" w:bidi="ar-SA"/>
        </w:rPr>
        <w:t xml:space="preserve">The Home Services is expected to function on Intel Core i3 or equivalent AMD </w:t>
      </w:r>
      <w:r w:rsidRPr="000D277C">
        <w:rPr>
          <w:rFonts w:ascii="Times New Roman" w:eastAsia="Times New Roman" w:hAnsi="Times New Roman" w:cs="Times New Roman"/>
          <w:color w:val="000000"/>
          <w:sz w:val="24"/>
          <w:szCs w:val="22"/>
          <w:lang w:val="en-IN" w:eastAsia="ar-SA" w:bidi="ar-SA"/>
        </w:rPr>
        <w:t>Ryzen</w:t>
      </w:r>
      <w:r w:rsidRPr="000D277C">
        <w:rPr>
          <w:rFonts w:ascii="Times New Roman" w:eastAsia="Times New Roman" w:hAnsi="Times New Roman" w:cs="Times New Roman"/>
          <w:color w:val="000000"/>
          <w:sz w:val="24"/>
          <w:szCs w:val="22"/>
          <w:lang w:val="en-IN" w:eastAsia="ar-SA" w:bidi="ar-SA"/>
        </w:rPr>
        <w:t xml:space="preserve"> 3 Processor equivalent or above, 2 GB RAM, 100 GB HDD/SSD. </w:t>
      </w:r>
    </w:p>
    <w:p w:rsidR="00CF44DA" w:rsidRPr="000D277C" w:rsidP="00CF44DA" w14:paraId="08435B0F" w14:textId="77777777">
      <w:pPr>
        <w:tabs>
          <w:tab w:val="left" w:pos="5400"/>
        </w:tabs>
        <w:suppressAutoHyphens/>
        <w:spacing w:after="0" w:line="360" w:lineRule="auto"/>
        <w:ind w:left="720"/>
        <w:jc w:val="both"/>
        <w:rPr>
          <w:rFonts w:ascii="Times New Roman" w:eastAsia="Times New Roman" w:hAnsi="Times New Roman" w:cs="Times New Roman"/>
          <w:b/>
          <w:bCs/>
          <w:color w:val="000000"/>
          <w:sz w:val="24"/>
          <w:szCs w:val="22"/>
          <w:lang w:val="en-IN" w:eastAsia="ar-SA" w:bidi="ar-SA"/>
        </w:rPr>
      </w:pPr>
    </w:p>
    <w:p w:rsidR="00CF44DA" w:rsidRPr="000D277C" w:rsidP="00CF44DA" w14:paraId="1B091077" w14:textId="4E0F8622">
      <w:pPr>
        <w:numPr>
          <w:ilvl w:val="2"/>
          <w:numId w:val="20"/>
        </w:numPr>
        <w:tabs>
          <w:tab w:val="left" w:pos="5400"/>
        </w:tabs>
        <w:suppressAutoHyphens/>
        <w:spacing w:after="0" w:line="360" w:lineRule="auto"/>
        <w:ind w:left="1440" w:hanging="720"/>
        <w:jc w:val="both"/>
        <w:rPr>
          <w:rFonts w:ascii="Times New Roman" w:eastAsia="Times New Roman" w:hAnsi="Times New Roman" w:cs="Times New Roman"/>
          <w:b/>
          <w:bCs/>
          <w:color w:val="000000"/>
          <w:sz w:val="24"/>
          <w:szCs w:val="22"/>
          <w:lang w:val="en-IN" w:eastAsia="ar-SA" w:bidi="ar-SA"/>
        </w:rPr>
      </w:pPr>
      <w:r w:rsidRPr="000D277C">
        <w:rPr>
          <w:rFonts w:ascii="Times New Roman" w:eastAsia="Times New Roman" w:hAnsi="Times New Roman" w:cs="Times New Roman"/>
          <w:b/>
          <w:bCs/>
          <w:color w:val="000000"/>
          <w:sz w:val="24"/>
          <w:szCs w:val="22"/>
          <w:lang w:val="en-IN" w:eastAsia="ar-SA" w:bidi="ar-SA"/>
        </w:rPr>
        <w:t>Software Interfaces</w:t>
      </w:r>
    </w:p>
    <w:p w:rsidR="00CF44DA" w:rsidRPr="000D277C" w:rsidP="00CF44DA" w14:paraId="45C959AE" w14:textId="77777777">
      <w:pPr>
        <w:tabs>
          <w:tab w:val="left" w:pos="5400"/>
        </w:tabs>
        <w:suppressAutoHyphens/>
        <w:spacing w:after="0" w:line="360" w:lineRule="auto"/>
        <w:ind w:left="720" w:hanging="360"/>
        <w:jc w:val="both"/>
        <w:rPr>
          <w:rFonts w:ascii="Times New Roman" w:eastAsia="Times New Roman" w:hAnsi="Times New Roman" w:cs="Times New Roman"/>
          <w:color w:val="000000"/>
          <w:sz w:val="24"/>
          <w:szCs w:val="22"/>
          <w:lang w:val="en-IN" w:eastAsia="ar-SA" w:bidi="ar-SA"/>
        </w:rPr>
      </w:pPr>
      <w:r w:rsidRPr="000D277C">
        <w:rPr>
          <w:rFonts w:ascii="Times New Roman" w:eastAsia="Times New Roman" w:hAnsi="Times New Roman" w:cs="Times New Roman"/>
          <w:b/>
          <w:bCs/>
          <w:color w:val="000000"/>
          <w:sz w:val="24"/>
          <w:szCs w:val="22"/>
          <w:lang w:val="en-IN" w:eastAsia="ar-SA" w:bidi="ar-SA"/>
        </w:rPr>
        <w:tab/>
      </w:r>
      <w:r w:rsidRPr="000D277C">
        <w:rPr>
          <w:rFonts w:ascii="Times New Roman" w:eastAsia="Times New Roman" w:hAnsi="Times New Roman" w:cs="Times New Roman"/>
          <w:color w:val="000000"/>
          <w:sz w:val="24"/>
          <w:szCs w:val="22"/>
          <w:lang w:val="en-IN" w:eastAsia="ar-SA" w:bidi="ar-SA"/>
        </w:rPr>
        <w:t xml:space="preserve">The SPMS shall work on MS Windows operating systems family (MS Windows 10). It configures to work with MS </w:t>
      </w:r>
      <w:r w:rsidRPr="000D277C">
        <w:rPr>
          <w:rFonts w:ascii="Times New Roman" w:eastAsia="Times New Roman" w:hAnsi="Times New Roman" w:cs="Times New Roman"/>
          <w:color w:val="000000"/>
          <w:sz w:val="24"/>
          <w:szCs w:val="22"/>
          <w:lang w:val="en-IN" w:eastAsia="ar-SA" w:bidi="ar-SA"/>
        </w:rPr>
        <w:t>Sql</w:t>
      </w:r>
      <w:r w:rsidRPr="000D277C">
        <w:rPr>
          <w:rFonts w:ascii="Times New Roman" w:eastAsia="Times New Roman" w:hAnsi="Times New Roman" w:cs="Times New Roman"/>
          <w:color w:val="000000"/>
          <w:sz w:val="24"/>
          <w:szCs w:val="22"/>
          <w:lang w:val="en-IN" w:eastAsia="ar-SA" w:bidi="ar-SA"/>
        </w:rPr>
        <w:t xml:space="preserve"> database. This System works on Internet   Kestrel. </w:t>
      </w:r>
      <w:r w:rsidRPr="000D277C">
        <w:rPr>
          <w:rFonts w:ascii="Arial" w:eastAsia="Times New Roman" w:hAnsi="Arial" w:cs="Arial"/>
          <w:color w:val="000000"/>
          <w:sz w:val="24"/>
          <w:szCs w:val="22"/>
          <w:lang w:val="en-IN" w:eastAsia="ar-SA" w:bidi="ar-SA"/>
        </w:rPr>
        <w:t>A lightweight, cross-platform web server that comes built-in with ASP.NET Core. While it's often used as a backend server in conjunction with a reverse proxy like IIS or Nginx, Kestrel can also serve as a standalone server for simpler deployments.</w:t>
      </w:r>
    </w:p>
    <w:p w:rsidR="00785213" w:rsidRPr="000D277C" w:rsidP="00785213" w14:paraId="15DC46FE" w14:textId="23A6F0D7">
      <w:pPr>
        <w:tabs>
          <w:tab w:val="left" w:pos="5400"/>
        </w:tabs>
        <w:suppressAutoHyphens/>
        <w:spacing w:after="0" w:line="360" w:lineRule="auto"/>
        <w:ind w:left="720" w:hanging="360"/>
        <w:jc w:val="both"/>
        <w:rPr>
          <w:rFonts w:ascii="Arial" w:eastAsia="Times New Roman" w:hAnsi="Arial" w:cs="Arial"/>
          <w:b/>
          <w:bCs/>
          <w:color w:val="000000"/>
          <w:sz w:val="24"/>
          <w:szCs w:val="24"/>
          <w:lang w:val="en-IN" w:eastAsia="ar-SA" w:bidi="ar-SA"/>
        </w:rPr>
      </w:pPr>
    </w:p>
    <w:p w:rsidR="00785213" w:rsidRPr="000D277C" w:rsidP="00785213" w14:paraId="3E9C2F80"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08D7284E"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4131F3E7"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3466CE45"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6703EF60"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57D7A4EA"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21B21120"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26B5CFAF"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5223BFAA"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0E38FD71"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5EB46678"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2E2BA7A3"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0F148A0B"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0C55EC" w:rsidRPr="000D277C" w:rsidP="00785213" w14:paraId="08F7D256"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1D032C90"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1DD15F5D"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04443E77"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491D203D"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7D6AA929"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7FE88466"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162C3CA9" w14:textId="77777777">
      <w:pPr>
        <w:suppressAutoHyphens/>
        <w:spacing w:after="0" w:line="240" w:lineRule="auto"/>
        <w:rPr>
          <w:rFonts w:ascii="Times New Roman" w:eastAsia="Times New Roman" w:hAnsi="Times New Roman" w:cs="Times New Roman"/>
          <w:b/>
          <w:bCs/>
          <w:sz w:val="28"/>
          <w:szCs w:val="24"/>
          <w:lang w:val="en-IN" w:eastAsia="ar-SA" w:bidi="ar-SA"/>
        </w:rPr>
      </w:pPr>
    </w:p>
    <w:p w:rsidR="00785213" w:rsidRPr="000D277C" w:rsidP="00785213" w14:paraId="3A1FDFC2"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4"/>
          <w:lang w:val="en-IN" w:eastAsia="ar-SA" w:bidi="ar-SA"/>
        </w:rPr>
        <w:t>3.  DESIGN</w:t>
      </w:r>
    </w:p>
    <w:p w:rsidR="00785213" w:rsidRPr="000D277C" w:rsidP="00785213" w14:paraId="73D7F070" w14:textId="52479F30">
      <w:pPr>
        <w:suppressAutoHyphens/>
        <w:spacing w:after="0" w:line="240" w:lineRule="auto"/>
        <w:ind w:left="360"/>
        <w:jc w:val="both"/>
        <w:rPr>
          <w:rFonts w:ascii="Times New Roman" w:eastAsia="Times New Roman" w:hAnsi="Times New Roman" w:cs="Times New Roman"/>
          <w:b/>
          <w:bCs/>
          <w:sz w:val="24"/>
          <w:szCs w:val="24"/>
          <w:lang w:val="en-IN" w:eastAsia="ar-SA" w:bidi="ar-SA"/>
        </w:rPr>
      </w:pPr>
      <w:r w:rsidRPr="000D277C">
        <w:rPr>
          <w:noProof/>
          <w:lang w:eastAsia="en-IN"/>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24129</wp:posOffset>
                </wp:positionV>
                <wp:extent cx="5257800" cy="0"/>
                <wp:effectExtent l="38100" t="38100" r="38100" b="38100"/>
                <wp:wrapNone/>
                <wp:docPr id="24" name="Straight Connector 8"/>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xmlns:a="http://schemas.openxmlformats.org/drawingml/2006/main" uri="{909E8E84-426E-40DD-AFC4-6F175D3DCCD1}">
                            <a14:hiddenFill xmlns:a14="http://schemas.microsoft.com/office/drawing/2010/main">
                              <a:noFill/>
                            </a14:hiddenFill>
                          </a:ext>
                          <a:ext xmlns:a="http://schemas.openxmlformats.org/drawingml/2006/main" uri="{AF507438-7753-43E0-B8FC-AC1667EBCBE1}">
                            <a14:hiddenEffects xmlns:a14="http://schemas.microsoft.com/office/drawing/2010/main">
                              <a:effectLst>
                                <a:outerShdw algn="ctr" dir="2700000" dist="35921"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9" style="mso-height-percent:0;mso-height-relative:page;mso-width-percent:0;mso-width-relative:page;mso-wrap-distance-bottom:0;mso-wrap-distance-left:9pt;mso-wrap-distance-right:9pt;mso-wrap-distance-top:0;position:absolute;v-text-anchor:top;z-index:251660288" from="0,1.9pt" to="414pt,1.9pt" fillcolor="this" stroked="t" strokecolor="black" strokeweight="4.51pt">
                <v:stroke endcap="square"/>
              </v:line>
            </w:pict>
          </mc:Fallback>
        </mc:AlternateContent>
      </w:r>
      <w:r w:rsidRPr="000D277C">
        <w:rPr>
          <w:rFonts w:ascii="Times New Roman" w:eastAsia="Times New Roman" w:hAnsi="Times New Roman" w:cs="Times New Roman"/>
          <w:b/>
          <w:bCs/>
          <w:sz w:val="24"/>
          <w:szCs w:val="24"/>
          <w:lang w:val="en-IN" w:eastAsia="ar-SA" w:bidi="ar-SA"/>
        </w:rPr>
        <w:tab/>
      </w:r>
    </w:p>
    <w:p w:rsidR="00785213" w:rsidRPr="000D277C" w:rsidP="00785213" w14:paraId="3E2FE628"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r w:rsidRPr="000D277C">
        <w:rPr>
          <w:rFonts w:ascii="Times New Roman" w:eastAsia="Times New Roman" w:hAnsi="Times New Roman" w:cs="Times New Roman"/>
          <w:b/>
          <w:bCs/>
          <w:sz w:val="24"/>
          <w:szCs w:val="24"/>
          <w:lang w:val="en-IN" w:eastAsia="ar-SA" w:bidi="ar-SA"/>
        </w:rPr>
        <w:t>3.1 Database Design</w:t>
      </w:r>
    </w:p>
    <w:p w:rsidR="00785213" w:rsidRPr="000D277C" w:rsidP="00785213" w14:paraId="4E9D74E8" w14:textId="77777777">
      <w:pPr>
        <w:suppressAutoHyphens/>
        <w:spacing w:after="0" w:line="240" w:lineRule="auto"/>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4"/>
          <w:szCs w:val="24"/>
          <w:lang w:val="en-IN" w:eastAsia="ar-SA" w:bidi="ar-SA"/>
        </w:rPr>
        <w:tab/>
      </w:r>
    </w:p>
    <w:p w:rsidR="00785213" w:rsidRPr="000D277C" w:rsidP="00785213" w14:paraId="099AC319" w14:textId="77777777">
      <w:pPr>
        <w:suppressAutoHyphens/>
        <w:spacing w:after="0" w:line="240" w:lineRule="auto"/>
        <w:ind w:left="360" w:firstLine="360"/>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sz w:val="24"/>
          <w:szCs w:val="24"/>
          <w:lang w:val="en-IN" w:eastAsia="ar-SA" w:bidi="ar-SA"/>
        </w:rPr>
        <w:t>The following table structures depict the database design.</w:t>
      </w:r>
    </w:p>
    <w:p w:rsidR="00CF44DA" w:rsidRPr="000D277C" w:rsidP="00785213" w14:paraId="1870A078" w14:textId="77777777">
      <w:pPr>
        <w:suppressAutoHyphens/>
        <w:spacing w:after="0" w:line="240" w:lineRule="auto"/>
        <w:jc w:val="both"/>
        <w:rPr>
          <w:rFonts w:ascii="Times New Roman" w:eastAsia="Times New Roman" w:hAnsi="Times New Roman" w:cs="Times New Roman"/>
          <w:b/>
          <w:bCs/>
          <w:sz w:val="24"/>
          <w:szCs w:val="24"/>
          <w:u w:val="single"/>
          <w:lang w:val="en-IN" w:eastAsia="ar-SA" w:bidi="ar-SA"/>
        </w:rPr>
      </w:pPr>
    </w:p>
    <w:p w:rsidR="00F86364" w:rsidRPr="00F86364" w:rsidP="00F86364" w14:paraId="3FA6FB68"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Categories</w:t>
      </w:r>
    </w:p>
    <w:tbl>
      <w:tblPr>
        <w:tblStyle w:val="TableNormal"/>
        <w:tblW w:w="0" w:type="auto"/>
        <w:tblLook w:val="04A0"/>
      </w:tblPr>
      <w:tblGrid>
        <w:gridCol w:w="1434"/>
        <w:gridCol w:w="1604"/>
        <w:gridCol w:w="1411"/>
        <w:gridCol w:w="1389"/>
        <w:gridCol w:w="1397"/>
        <w:gridCol w:w="1405"/>
      </w:tblGrid>
      <w:tr w14:paraId="66EC9152" w14:textId="77777777" w:rsidTr="00B91771">
        <w:tblPrEx>
          <w:tblW w:w="0" w:type="auto"/>
          <w:tblLook w:val="04A0"/>
        </w:tblPrEx>
        <w:tc>
          <w:tcPr>
            <w:tcW w:w="1440" w:type="dxa"/>
          </w:tcPr>
          <w:p w:rsidR="00F86364" w:rsidRPr="00F86364" w:rsidP="00F86364" w14:paraId="04078CF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30B6A9F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6AA2DC8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04F29CD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6A783C6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21B2E44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35900655" w14:textId="77777777" w:rsidTr="00B91771">
        <w:tblPrEx>
          <w:tblW w:w="0" w:type="auto"/>
          <w:tblLook w:val="04A0"/>
        </w:tblPrEx>
        <w:tc>
          <w:tcPr>
            <w:tcW w:w="1440" w:type="dxa"/>
          </w:tcPr>
          <w:p w:rsidR="00F86364" w:rsidRPr="00F86364" w:rsidP="00F86364" w14:paraId="1C8FD79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554ED62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CategoryID</w:t>
            </w:r>
          </w:p>
        </w:tc>
        <w:tc>
          <w:tcPr>
            <w:tcW w:w="1440" w:type="dxa"/>
          </w:tcPr>
          <w:p w:rsidR="00F86364" w:rsidRPr="00F86364" w:rsidP="00F86364" w14:paraId="4C79B01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7366399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33BCA67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674AA45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25564C1E" w14:textId="77777777" w:rsidTr="00B91771">
        <w:tblPrEx>
          <w:tblW w:w="0" w:type="auto"/>
          <w:tblLook w:val="04A0"/>
        </w:tblPrEx>
        <w:tc>
          <w:tcPr>
            <w:tcW w:w="1440" w:type="dxa"/>
          </w:tcPr>
          <w:p w:rsidR="00F86364" w:rsidRPr="00F86364" w:rsidP="00F86364" w14:paraId="714FCB75"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1D3D4CE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CategoryName</w:t>
            </w:r>
          </w:p>
        </w:tc>
        <w:tc>
          <w:tcPr>
            <w:tcW w:w="1440" w:type="dxa"/>
          </w:tcPr>
          <w:p w:rsidR="00F86364" w:rsidRPr="00F86364" w:rsidP="00F86364" w14:paraId="53BB138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4AE8057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4225A82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39AFB8E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Plumbing</w:t>
            </w:r>
          </w:p>
        </w:tc>
      </w:tr>
    </w:tbl>
    <w:p w:rsidR="00F86364" w:rsidRPr="00F86364" w:rsidP="00F86364" w14:paraId="7AB2E393" w14:textId="77777777">
      <w:pPr>
        <w:suppressAutoHyphens w:val="0"/>
        <w:spacing w:after="200" w:line="276" w:lineRule="auto"/>
        <w:rPr>
          <w:rFonts w:ascii="Cambria" w:eastAsia="MS Mincho" w:hAnsi="Cambria" w:cs="Times New Roman"/>
          <w:sz w:val="22"/>
          <w:szCs w:val="22"/>
          <w:lang w:val="en-US" w:eastAsia="en-US" w:bidi="ar-SA"/>
        </w:rPr>
      </w:pPr>
    </w:p>
    <w:p w:rsidR="00F86364" w:rsidRPr="00F86364" w:rsidP="00F86364" w14:paraId="3BD185F3"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Services</w:t>
      </w:r>
    </w:p>
    <w:tbl>
      <w:tblPr>
        <w:tblStyle w:val="TableNormal"/>
        <w:tblW w:w="0" w:type="auto"/>
        <w:tblLook w:val="04A0"/>
      </w:tblPr>
      <w:tblGrid>
        <w:gridCol w:w="1440"/>
        <w:gridCol w:w="1440"/>
        <w:gridCol w:w="1440"/>
        <w:gridCol w:w="1440"/>
        <w:gridCol w:w="1440"/>
        <w:gridCol w:w="1440"/>
      </w:tblGrid>
      <w:tr w14:paraId="1C560B65" w14:textId="77777777" w:rsidTr="00B91771">
        <w:tblPrEx>
          <w:tblW w:w="0" w:type="auto"/>
          <w:tblLook w:val="04A0"/>
        </w:tblPrEx>
        <w:tc>
          <w:tcPr>
            <w:tcW w:w="1440" w:type="dxa"/>
          </w:tcPr>
          <w:p w:rsidR="00F86364" w:rsidRPr="00F86364" w:rsidP="00F86364" w14:paraId="700C856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2B65CCB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7B6BEA6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760BCA9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3D6872D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6B0AE73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3B27D66B" w14:textId="77777777" w:rsidTr="00B91771">
        <w:tblPrEx>
          <w:tblW w:w="0" w:type="auto"/>
          <w:tblLook w:val="04A0"/>
        </w:tblPrEx>
        <w:tc>
          <w:tcPr>
            <w:tcW w:w="1440" w:type="dxa"/>
          </w:tcPr>
          <w:p w:rsidR="00F86364" w:rsidRPr="00F86364" w:rsidP="00F86364" w14:paraId="2BFFDB7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1193196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ServiceID</w:t>
            </w:r>
          </w:p>
        </w:tc>
        <w:tc>
          <w:tcPr>
            <w:tcW w:w="1440" w:type="dxa"/>
          </w:tcPr>
          <w:p w:rsidR="00F86364" w:rsidRPr="00F86364" w:rsidP="00F86364" w14:paraId="5343697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5C314E7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6A9C4EC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0987D5F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2FF68064" w14:textId="77777777" w:rsidTr="00B91771">
        <w:tblPrEx>
          <w:tblW w:w="0" w:type="auto"/>
          <w:tblLook w:val="04A0"/>
        </w:tblPrEx>
        <w:tc>
          <w:tcPr>
            <w:tcW w:w="1440" w:type="dxa"/>
          </w:tcPr>
          <w:p w:rsidR="00F86364" w:rsidRPr="00F86364" w:rsidP="00F86364" w14:paraId="0259AC7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Foreign Key</w:t>
            </w:r>
          </w:p>
        </w:tc>
        <w:tc>
          <w:tcPr>
            <w:tcW w:w="1440" w:type="dxa"/>
          </w:tcPr>
          <w:p w:rsidR="00F86364" w:rsidRPr="00F86364" w:rsidP="00F86364" w14:paraId="453A837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CategoryID</w:t>
            </w:r>
          </w:p>
        </w:tc>
        <w:tc>
          <w:tcPr>
            <w:tcW w:w="1440" w:type="dxa"/>
          </w:tcPr>
          <w:p w:rsidR="00F86364" w:rsidRPr="00F86364" w:rsidP="00F86364" w14:paraId="70D30A9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6B4AD5F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31004A8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73376A5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3C833C24" w14:textId="77777777" w:rsidTr="00B91771">
        <w:tblPrEx>
          <w:tblW w:w="0" w:type="auto"/>
          <w:tblLook w:val="04A0"/>
        </w:tblPrEx>
        <w:tc>
          <w:tcPr>
            <w:tcW w:w="1440" w:type="dxa"/>
          </w:tcPr>
          <w:p w:rsidR="00F86364" w:rsidRPr="00F86364" w:rsidP="00F86364" w14:paraId="1EA84396"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3835A15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Description</w:t>
            </w:r>
          </w:p>
        </w:tc>
        <w:tc>
          <w:tcPr>
            <w:tcW w:w="1440" w:type="dxa"/>
          </w:tcPr>
          <w:p w:rsidR="00F86364" w:rsidRPr="00F86364" w:rsidP="00F86364" w14:paraId="7C7C5EB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4A4BD02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255</w:t>
            </w:r>
          </w:p>
        </w:tc>
        <w:tc>
          <w:tcPr>
            <w:tcW w:w="1440" w:type="dxa"/>
          </w:tcPr>
          <w:p w:rsidR="00F86364" w:rsidRPr="00F86364" w:rsidP="00F86364" w14:paraId="597D514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37A47E0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Fix leaking faucet</w:t>
            </w:r>
          </w:p>
        </w:tc>
      </w:tr>
    </w:tbl>
    <w:p w:rsidR="00F86364" w:rsidRPr="00F86364" w:rsidP="00F86364" w14:paraId="11A6FF02" w14:textId="77777777">
      <w:pPr>
        <w:suppressAutoHyphens w:val="0"/>
        <w:spacing w:after="200" w:line="276" w:lineRule="auto"/>
        <w:rPr>
          <w:rFonts w:ascii="Cambria" w:eastAsia="MS Mincho" w:hAnsi="Cambria" w:cs="Times New Roman"/>
          <w:sz w:val="22"/>
          <w:szCs w:val="22"/>
          <w:lang w:val="en-US" w:eastAsia="en-US" w:bidi="ar-SA"/>
        </w:rPr>
      </w:pPr>
    </w:p>
    <w:p w:rsidR="00F86364" w:rsidRPr="00F86364" w:rsidP="00F86364" w14:paraId="4E919F9B"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Customers</w:t>
      </w:r>
    </w:p>
    <w:tbl>
      <w:tblPr>
        <w:tblStyle w:val="TableNormal"/>
        <w:tblW w:w="0" w:type="auto"/>
        <w:tblLook w:val="04A0"/>
      </w:tblPr>
      <w:tblGrid>
        <w:gridCol w:w="1393"/>
        <w:gridCol w:w="1365"/>
        <w:gridCol w:w="1226"/>
        <w:gridCol w:w="1071"/>
        <w:gridCol w:w="1128"/>
        <w:gridCol w:w="2457"/>
      </w:tblGrid>
      <w:tr w14:paraId="0695A8A5" w14:textId="77777777" w:rsidTr="00B91771">
        <w:tblPrEx>
          <w:tblW w:w="0" w:type="auto"/>
          <w:tblLook w:val="04A0"/>
        </w:tblPrEx>
        <w:tc>
          <w:tcPr>
            <w:tcW w:w="1440" w:type="dxa"/>
          </w:tcPr>
          <w:p w:rsidR="00F86364" w:rsidRPr="00F86364" w:rsidP="00F86364" w14:paraId="43A4D9C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264339F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7C1301E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003C167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1C35B0B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52C910C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32E11685" w14:textId="77777777" w:rsidTr="00B91771">
        <w:tblPrEx>
          <w:tblW w:w="0" w:type="auto"/>
          <w:tblLook w:val="04A0"/>
        </w:tblPrEx>
        <w:tc>
          <w:tcPr>
            <w:tcW w:w="1440" w:type="dxa"/>
          </w:tcPr>
          <w:p w:rsidR="00F86364" w:rsidRPr="00F86364" w:rsidP="00F86364" w14:paraId="3673693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0497D0A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CustomerID</w:t>
            </w:r>
          </w:p>
        </w:tc>
        <w:tc>
          <w:tcPr>
            <w:tcW w:w="1440" w:type="dxa"/>
          </w:tcPr>
          <w:p w:rsidR="00F86364" w:rsidRPr="00F86364" w:rsidP="00F86364" w14:paraId="4F2B50B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4BC40DA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3B4C16E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7117A35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13A0EFE8" w14:textId="77777777" w:rsidTr="00B91771">
        <w:tblPrEx>
          <w:tblW w:w="0" w:type="auto"/>
          <w:tblLook w:val="04A0"/>
        </w:tblPrEx>
        <w:tc>
          <w:tcPr>
            <w:tcW w:w="1440" w:type="dxa"/>
          </w:tcPr>
          <w:p w:rsidR="00F86364" w:rsidRPr="00F86364" w:rsidP="00F86364" w14:paraId="0029B9DF"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5BCC536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Name</w:t>
            </w:r>
          </w:p>
        </w:tc>
        <w:tc>
          <w:tcPr>
            <w:tcW w:w="1440" w:type="dxa"/>
          </w:tcPr>
          <w:p w:rsidR="00F86364" w:rsidRPr="00F86364" w:rsidP="00F86364" w14:paraId="48A8D43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0FE2078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6D471C0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5C0A566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John Doe</w:t>
            </w:r>
          </w:p>
        </w:tc>
      </w:tr>
      <w:tr w14:paraId="2883950B" w14:textId="77777777" w:rsidTr="00B91771">
        <w:tblPrEx>
          <w:tblW w:w="0" w:type="auto"/>
          <w:tblLook w:val="04A0"/>
        </w:tblPrEx>
        <w:tc>
          <w:tcPr>
            <w:tcW w:w="1440" w:type="dxa"/>
          </w:tcPr>
          <w:p w:rsidR="00F86364" w:rsidRPr="00F86364" w:rsidP="00F86364" w14:paraId="202045E4"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1125EE8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Email</w:t>
            </w:r>
          </w:p>
        </w:tc>
        <w:tc>
          <w:tcPr>
            <w:tcW w:w="1440" w:type="dxa"/>
          </w:tcPr>
          <w:p w:rsidR="00F86364" w:rsidRPr="00F86364" w:rsidP="00F86364" w14:paraId="773D964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10BBE43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132EB62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020F859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john.doe@example.com</w:t>
            </w:r>
          </w:p>
        </w:tc>
      </w:tr>
      <w:tr w14:paraId="31748240" w14:textId="77777777" w:rsidTr="00B91771">
        <w:tblPrEx>
          <w:tblW w:w="0" w:type="auto"/>
          <w:tblLook w:val="04A0"/>
        </w:tblPrEx>
        <w:tc>
          <w:tcPr>
            <w:tcW w:w="1440" w:type="dxa"/>
          </w:tcPr>
          <w:p w:rsidR="00F86364" w:rsidRPr="00F86364" w:rsidP="00F86364" w14:paraId="5AF99586"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33EA0DF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Phone</w:t>
            </w:r>
          </w:p>
        </w:tc>
        <w:tc>
          <w:tcPr>
            <w:tcW w:w="1440" w:type="dxa"/>
          </w:tcPr>
          <w:p w:rsidR="00F86364" w:rsidRPr="00F86364" w:rsidP="00F86364" w14:paraId="3525D5B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07843D9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15</w:t>
            </w:r>
          </w:p>
        </w:tc>
        <w:tc>
          <w:tcPr>
            <w:tcW w:w="1440" w:type="dxa"/>
          </w:tcPr>
          <w:p w:rsidR="00F86364" w:rsidRPr="00F86364" w:rsidP="00F86364" w14:paraId="773BDCF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4E97D28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1234567890</w:t>
            </w:r>
          </w:p>
        </w:tc>
      </w:tr>
      <w:tr w14:paraId="59AA87B9" w14:textId="77777777" w:rsidTr="00B91771">
        <w:tblPrEx>
          <w:tblW w:w="0" w:type="auto"/>
          <w:tblLook w:val="04A0"/>
        </w:tblPrEx>
        <w:tc>
          <w:tcPr>
            <w:tcW w:w="1440" w:type="dxa"/>
          </w:tcPr>
          <w:p w:rsidR="00F86364" w:rsidRPr="00F86364" w:rsidP="00F86364" w14:paraId="5DB598BB"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1AB122B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Address</w:t>
            </w:r>
          </w:p>
        </w:tc>
        <w:tc>
          <w:tcPr>
            <w:tcW w:w="1440" w:type="dxa"/>
          </w:tcPr>
          <w:p w:rsidR="00F86364" w:rsidRPr="00F86364" w:rsidP="00F86364" w14:paraId="188D85B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084FC96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255</w:t>
            </w:r>
          </w:p>
        </w:tc>
        <w:tc>
          <w:tcPr>
            <w:tcW w:w="1440" w:type="dxa"/>
          </w:tcPr>
          <w:p w:rsidR="00F86364" w:rsidRPr="00F86364" w:rsidP="00F86364" w14:paraId="77ED201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5EF4353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123 Main St</w:t>
            </w:r>
          </w:p>
        </w:tc>
      </w:tr>
      <w:tr w14:paraId="6447F5DD" w14:textId="77777777" w:rsidTr="00B91771">
        <w:tblPrEx>
          <w:tblW w:w="0" w:type="auto"/>
          <w:tblLook w:val="04A0"/>
        </w:tblPrEx>
        <w:tc>
          <w:tcPr>
            <w:tcW w:w="1440" w:type="dxa"/>
          </w:tcPr>
          <w:p w:rsidR="00F86364" w:rsidRPr="00F86364" w:rsidP="00F86364" w14:paraId="7E25B100"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0704435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Password</w:t>
            </w:r>
          </w:p>
        </w:tc>
        <w:tc>
          <w:tcPr>
            <w:tcW w:w="1440" w:type="dxa"/>
          </w:tcPr>
          <w:p w:rsidR="00F86364" w:rsidRPr="00F86364" w:rsidP="00F86364" w14:paraId="499726B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46B4D50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225C6CB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4EC485A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password1</w:t>
            </w:r>
          </w:p>
        </w:tc>
      </w:tr>
    </w:tbl>
    <w:p w:rsidR="00F86364" w:rsidRPr="00F86364" w:rsidP="00F86364" w14:paraId="37B000D8" w14:textId="77777777">
      <w:pPr>
        <w:suppressAutoHyphens w:val="0"/>
        <w:spacing w:after="200" w:line="276" w:lineRule="auto"/>
        <w:rPr>
          <w:rFonts w:ascii="Cambria" w:eastAsia="MS Mincho" w:hAnsi="Cambria" w:cs="Times New Roman"/>
          <w:sz w:val="22"/>
          <w:szCs w:val="22"/>
          <w:lang w:val="en-US" w:eastAsia="en-US" w:bidi="ar-SA"/>
        </w:rPr>
      </w:pPr>
    </w:p>
    <w:p w:rsidR="00F86364" w:rsidRPr="00F86364" w:rsidP="00F86364" w14:paraId="761D24F9"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Workers</w:t>
      </w:r>
    </w:p>
    <w:tbl>
      <w:tblPr>
        <w:tblStyle w:val="TableNormal"/>
        <w:tblW w:w="0" w:type="auto"/>
        <w:tblLook w:val="04A0"/>
      </w:tblPr>
      <w:tblGrid>
        <w:gridCol w:w="1392"/>
        <w:gridCol w:w="1215"/>
        <w:gridCol w:w="1225"/>
        <w:gridCol w:w="1070"/>
        <w:gridCol w:w="1128"/>
        <w:gridCol w:w="2610"/>
      </w:tblGrid>
      <w:tr w14:paraId="3769E6BA" w14:textId="77777777" w:rsidTr="00B91771">
        <w:tblPrEx>
          <w:tblW w:w="0" w:type="auto"/>
          <w:tblLook w:val="04A0"/>
        </w:tblPrEx>
        <w:tc>
          <w:tcPr>
            <w:tcW w:w="1440" w:type="dxa"/>
          </w:tcPr>
          <w:p w:rsidR="00F86364" w:rsidRPr="00F86364" w:rsidP="00F86364" w14:paraId="572061B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10525E1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42F138D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3B1E02F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0965AC4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1C8F101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5755724E" w14:textId="77777777" w:rsidTr="00B91771">
        <w:tblPrEx>
          <w:tblW w:w="0" w:type="auto"/>
          <w:tblLook w:val="04A0"/>
        </w:tblPrEx>
        <w:tc>
          <w:tcPr>
            <w:tcW w:w="1440" w:type="dxa"/>
          </w:tcPr>
          <w:p w:rsidR="00F86364" w:rsidRPr="00F86364" w:rsidP="00F86364" w14:paraId="74C53E4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4DF2A89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WorkerID</w:t>
            </w:r>
          </w:p>
        </w:tc>
        <w:tc>
          <w:tcPr>
            <w:tcW w:w="1440" w:type="dxa"/>
          </w:tcPr>
          <w:p w:rsidR="00F86364" w:rsidRPr="00F86364" w:rsidP="00F86364" w14:paraId="713AACA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72FE6FE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2618378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0A180A7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5CFE2D7F" w14:textId="77777777" w:rsidTr="00B91771">
        <w:tblPrEx>
          <w:tblW w:w="0" w:type="auto"/>
          <w:tblLook w:val="04A0"/>
        </w:tblPrEx>
        <w:tc>
          <w:tcPr>
            <w:tcW w:w="1440" w:type="dxa"/>
          </w:tcPr>
          <w:p w:rsidR="00F86364" w:rsidRPr="00F86364" w:rsidP="00F86364" w14:paraId="040F11B3"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5126C11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Name</w:t>
            </w:r>
          </w:p>
        </w:tc>
        <w:tc>
          <w:tcPr>
            <w:tcW w:w="1440" w:type="dxa"/>
          </w:tcPr>
          <w:p w:rsidR="00F86364" w:rsidRPr="00F86364" w:rsidP="00F86364" w14:paraId="56C9762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09C5985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7C7339D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6B7E07C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Alex Green</w:t>
            </w:r>
          </w:p>
        </w:tc>
      </w:tr>
      <w:tr w14:paraId="316F3CCB" w14:textId="77777777" w:rsidTr="00B91771">
        <w:tblPrEx>
          <w:tblW w:w="0" w:type="auto"/>
          <w:tblLook w:val="04A0"/>
        </w:tblPrEx>
        <w:tc>
          <w:tcPr>
            <w:tcW w:w="1440" w:type="dxa"/>
          </w:tcPr>
          <w:p w:rsidR="00F86364" w:rsidRPr="00F86364" w:rsidP="00F86364" w14:paraId="1E243BE1"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6F19D8F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Email</w:t>
            </w:r>
          </w:p>
        </w:tc>
        <w:tc>
          <w:tcPr>
            <w:tcW w:w="1440" w:type="dxa"/>
          </w:tcPr>
          <w:p w:rsidR="00F86364" w:rsidRPr="00F86364" w:rsidP="00F86364" w14:paraId="4DA463D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369774F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6B70031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4333B33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alex.green@example.com</w:t>
            </w:r>
          </w:p>
        </w:tc>
      </w:tr>
      <w:tr w14:paraId="060EC1B4" w14:textId="77777777" w:rsidTr="00B91771">
        <w:tblPrEx>
          <w:tblW w:w="0" w:type="auto"/>
          <w:tblLook w:val="04A0"/>
        </w:tblPrEx>
        <w:tc>
          <w:tcPr>
            <w:tcW w:w="1440" w:type="dxa"/>
          </w:tcPr>
          <w:p w:rsidR="00F86364" w:rsidRPr="00F86364" w:rsidP="00F86364" w14:paraId="137BFC3C"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16883E0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Phone</w:t>
            </w:r>
          </w:p>
        </w:tc>
        <w:tc>
          <w:tcPr>
            <w:tcW w:w="1440" w:type="dxa"/>
          </w:tcPr>
          <w:p w:rsidR="00F86364" w:rsidRPr="00F86364" w:rsidP="00F86364" w14:paraId="03C036D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000379B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15</w:t>
            </w:r>
          </w:p>
        </w:tc>
        <w:tc>
          <w:tcPr>
            <w:tcW w:w="1440" w:type="dxa"/>
          </w:tcPr>
          <w:p w:rsidR="00F86364" w:rsidRPr="00F86364" w:rsidP="00F86364" w14:paraId="20623FF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743DE88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2345678901</w:t>
            </w:r>
          </w:p>
        </w:tc>
      </w:tr>
      <w:tr w14:paraId="76D8053A" w14:textId="77777777" w:rsidTr="00B91771">
        <w:tblPrEx>
          <w:tblW w:w="0" w:type="auto"/>
          <w:tblLook w:val="04A0"/>
        </w:tblPrEx>
        <w:tc>
          <w:tcPr>
            <w:tcW w:w="1440" w:type="dxa"/>
          </w:tcPr>
          <w:p w:rsidR="00F86364" w:rsidRPr="00F86364" w:rsidP="00F86364" w14:paraId="7F29BDE0"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7F66300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Skill</w:t>
            </w:r>
          </w:p>
        </w:tc>
        <w:tc>
          <w:tcPr>
            <w:tcW w:w="1440" w:type="dxa"/>
          </w:tcPr>
          <w:p w:rsidR="00F86364" w:rsidRPr="00F86364" w:rsidP="00F86364" w14:paraId="0E4CC3D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32013C5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7473878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0F2418C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Plumbing</w:t>
            </w:r>
          </w:p>
        </w:tc>
      </w:tr>
      <w:tr w14:paraId="7A282ADD" w14:textId="77777777" w:rsidTr="00B91771">
        <w:tblPrEx>
          <w:tblW w:w="0" w:type="auto"/>
          <w:tblLook w:val="04A0"/>
        </w:tblPrEx>
        <w:tc>
          <w:tcPr>
            <w:tcW w:w="1440" w:type="dxa"/>
          </w:tcPr>
          <w:p w:rsidR="00F86364" w:rsidRPr="00F86364" w:rsidP="00F86364" w14:paraId="584D67F9"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2C9A967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Password</w:t>
            </w:r>
          </w:p>
        </w:tc>
        <w:tc>
          <w:tcPr>
            <w:tcW w:w="1440" w:type="dxa"/>
          </w:tcPr>
          <w:p w:rsidR="00F86364" w:rsidRPr="00F86364" w:rsidP="00F86364" w14:paraId="418C543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3F877FC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4C3E895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16273BA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workerpassword1</w:t>
            </w:r>
          </w:p>
        </w:tc>
      </w:tr>
    </w:tbl>
    <w:p w:rsidR="00F86364" w:rsidRPr="00F86364" w:rsidP="00F86364" w14:paraId="72015F23" w14:textId="77777777">
      <w:pPr>
        <w:suppressAutoHyphens w:val="0"/>
        <w:spacing w:after="200" w:line="276" w:lineRule="auto"/>
        <w:rPr>
          <w:rFonts w:ascii="Cambria" w:eastAsia="MS Mincho" w:hAnsi="Cambria" w:cs="Times New Roman"/>
          <w:sz w:val="22"/>
          <w:szCs w:val="22"/>
          <w:lang w:val="en-US" w:eastAsia="en-US" w:bidi="ar-SA"/>
        </w:rPr>
      </w:pPr>
    </w:p>
    <w:p w:rsidR="00F86364" w:rsidRPr="00F86364" w:rsidP="00F86364" w14:paraId="39ABAF7C"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Status</w:t>
      </w:r>
    </w:p>
    <w:tbl>
      <w:tblPr>
        <w:tblStyle w:val="TableNormal"/>
        <w:tblW w:w="0" w:type="auto"/>
        <w:tblLook w:val="04A0"/>
      </w:tblPr>
      <w:tblGrid>
        <w:gridCol w:w="1440"/>
        <w:gridCol w:w="1440"/>
        <w:gridCol w:w="1440"/>
        <w:gridCol w:w="1440"/>
        <w:gridCol w:w="1440"/>
        <w:gridCol w:w="1440"/>
      </w:tblGrid>
      <w:tr w14:paraId="08632FC2" w14:textId="77777777" w:rsidTr="00B91771">
        <w:tblPrEx>
          <w:tblW w:w="0" w:type="auto"/>
          <w:tblLook w:val="04A0"/>
        </w:tblPrEx>
        <w:tc>
          <w:tcPr>
            <w:tcW w:w="1440" w:type="dxa"/>
          </w:tcPr>
          <w:p w:rsidR="00F86364" w:rsidRPr="00F86364" w:rsidP="00F86364" w14:paraId="0A7805F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39886C2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41A9F53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303087F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50DD9BF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60B4851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174EBE1A" w14:textId="77777777" w:rsidTr="00B91771">
        <w:tblPrEx>
          <w:tblW w:w="0" w:type="auto"/>
          <w:tblLook w:val="04A0"/>
        </w:tblPrEx>
        <w:tc>
          <w:tcPr>
            <w:tcW w:w="1440" w:type="dxa"/>
          </w:tcPr>
          <w:p w:rsidR="00F86364" w:rsidRPr="00F86364" w:rsidP="00F86364" w14:paraId="602BDBD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0D9EF54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StatusID</w:t>
            </w:r>
          </w:p>
        </w:tc>
        <w:tc>
          <w:tcPr>
            <w:tcW w:w="1440" w:type="dxa"/>
          </w:tcPr>
          <w:p w:rsidR="00F86364" w:rsidRPr="00F86364" w:rsidP="00F86364" w14:paraId="26342A3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3A43504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436B694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0AB3304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69EE315F" w14:textId="77777777" w:rsidTr="00B91771">
        <w:tblPrEx>
          <w:tblW w:w="0" w:type="auto"/>
          <w:tblLook w:val="04A0"/>
        </w:tblPrEx>
        <w:tc>
          <w:tcPr>
            <w:tcW w:w="1440" w:type="dxa"/>
          </w:tcPr>
          <w:p w:rsidR="00F86364" w:rsidRPr="00F86364" w:rsidP="00F86364" w14:paraId="42DF9D6C"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17A717F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StatusDesc</w:t>
            </w:r>
          </w:p>
        </w:tc>
        <w:tc>
          <w:tcPr>
            <w:tcW w:w="1440" w:type="dxa"/>
          </w:tcPr>
          <w:p w:rsidR="00F86364" w:rsidRPr="00F86364" w:rsidP="00F86364" w14:paraId="00504A5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VARCHAR</w:t>
            </w:r>
          </w:p>
        </w:tc>
        <w:tc>
          <w:tcPr>
            <w:tcW w:w="1440" w:type="dxa"/>
          </w:tcPr>
          <w:p w:rsidR="00F86364" w:rsidRPr="00F86364" w:rsidP="00F86364" w14:paraId="2341722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w:t>
            </w:r>
          </w:p>
        </w:tc>
        <w:tc>
          <w:tcPr>
            <w:tcW w:w="1440" w:type="dxa"/>
          </w:tcPr>
          <w:p w:rsidR="00F86364" w:rsidRPr="00F86364" w:rsidP="00F86364" w14:paraId="20C52DF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478239B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Pending</w:t>
            </w:r>
          </w:p>
        </w:tc>
      </w:tr>
    </w:tbl>
    <w:p w:rsidR="00F86364" w:rsidRPr="00F86364" w:rsidP="00F86364" w14:paraId="71E8F34F" w14:textId="77777777">
      <w:pPr>
        <w:suppressAutoHyphens w:val="0"/>
        <w:spacing w:after="200" w:line="276" w:lineRule="auto"/>
        <w:rPr>
          <w:rFonts w:ascii="Cambria" w:eastAsia="MS Mincho" w:hAnsi="Cambria" w:cs="Times New Roman"/>
          <w:sz w:val="22"/>
          <w:szCs w:val="22"/>
          <w:lang w:val="en-US" w:eastAsia="en-US" w:bidi="ar-SA"/>
        </w:rPr>
      </w:pPr>
    </w:p>
    <w:p w:rsidR="00F86364" w:rsidRPr="00F86364" w:rsidP="00F86364" w14:paraId="10CB09D3"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Payments</w:t>
      </w:r>
    </w:p>
    <w:tbl>
      <w:tblPr>
        <w:tblStyle w:val="TableNormal"/>
        <w:tblW w:w="0" w:type="auto"/>
        <w:tblLook w:val="04A0"/>
      </w:tblPr>
      <w:tblGrid>
        <w:gridCol w:w="1439"/>
        <w:gridCol w:w="1482"/>
        <w:gridCol w:w="1432"/>
        <w:gridCol w:w="1428"/>
        <w:gridCol w:w="1430"/>
        <w:gridCol w:w="1429"/>
      </w:tblGrid>
      <w:tr w14:paraId="420282FD" w14:textId="77777777" w:rsidTr="00B91771">
        <w:tblPrEx>
          <w:tblW w:w="0" w:type="auto"/>
          <w:tblLook w:val="04A0"/>
        </w:tblPrEx>
        <w:tc>
          <w:tcPr>
            <w:tcW w:w="1440" w:type="dxa"/>
          </w:tcPr>
          <w:p w:rsidR="00F86364" w:rsidRPr="00F86364" w:rsidP="00F86364" w14:paraId="58449B5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5B07976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4D48BCA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7A7A829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48F1144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63A4BD6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76025402" w14:textId="77777777" w:rsidTr="00B91771">
        <w:tblPrEx>
          <w:tblW w:w="0" w:type="auto"/>
          <w:tblLook w:val="04A0"/>
        </w:tblPrEx>
        <w:tc>
          <w:tcPr>
            <w:tcW w:w="1440" w:type="dxa"/>
          </w:tcPr>
          <w:p w:rsidR="00F86364" w:rsidRPr="00F86364" w:rsidP="00F86364" w14:paraId="7567FFB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31C93D1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PaymentID</w:t>
            </w:r>
          </w:p>
        </w:tc>
        <w:tc>
          <w:tcPr>
            <w:tcW w:w="1440" w:type="dxa"/>
          </w:tcPr>
          <w:p w:rsidR="00F86364" w:rsidRPr="00F86364" w:rsidP="00F86364" w14:paraId="103849C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5A73559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15A8980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7FDDAB5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2477AD3E" w14:textId="77777777" w:rsidTr="00B91771">
        <w:tblPrEx>
          <w:tblW w:w="0" w:type="auto"/>
          <w:tblLook w:val="04A0"/>
        </w:tblPrEx>
        <w:tc>
          <w:tcPr>
            <w:tcW w:w="1440" w:type="dxa"/>
          </w:tcPr>
          <w:p w:rsidR="00F86364" w:rsidRPr="00F86364" w:rsidP="00F86364" w14:paraId="525DCE3B"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73BD90D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Amount</w:t>
            </w:r>
          </w:p>
        </w:tc>
        <w:tc>
          <w:tcPr>
            <w:tcW w:w="1440" w:type="dxa"/>
          </w:tcPr>
          <w:p w:rsidR="00F86364" w:rsidRPr="00F86364" w:rsidP="00F86364" w14:paraId="4A6B498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DECIMAL</w:t>
            </w:r>
          </w:p>
        </w:tc>
        <w:tc>
          <w:tcPr>
            <w:tcW w:w="1440" w:type="dxa"/>
          </w:tcPr>
          <w:p w:rsidR="00F86364" w:rsidRPr="00F86364" w:rsidP="00F86364" w14:paraId="10F162F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10,2</w:t>
            </w:r>
          </w:p>
        </w:tc>
        <w:tc>
          <w:tcPr>
            <w:tcW w:w="1440" w:type="dxa"/>
          </w:tcPr>
          <w:p w:rsidR="00F86364" w:rsidRPr="00F86364" w:rsidP="00F86364" w14:paraId="176F69A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28356BD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100.00</w:t>
            </w:r>
          </w:p>
        </w:tc>
      </w:tr>
      <w:tr w14:paraId="1BED1B05" w14:textId="77777777" w:rsidTr="00B91771">
        <w:tblPrEx>
          <w:tblW w:w="0" w:type="auto"/>
          <w:tblLook w:val="04A0"/>
        </w:tblPrEx>
        <w:tc>
          <w:tcPr>
            <w:tcW w:w="1440" w:type="dxa"/>
          </w:tcPr>
          <w:p w:rsidR="00F86364" w:rsidRPr="00F86364" w:rsidP="00F86364" w14:paraId="1E3DE098"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46DDDC1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PaymentDate</w:t>
            </w:r>
          </w:p>
        </w:tc>
        <w:tc>
          <w:tcPr>
            <w:tcW w:w="1440" w:type="dxa"/>
          </w:tcPr>
          <w:p w:rsidR="00F86364" w:rsidRPr="00F86364" w:rsidP="00F86364" w14:paraId="48524DE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DATE</w:t>
            </w:r>
          </w:p>
        </w:tc>
        <w:tc>
          <w:tcPr>
            <w:tcW w:w="1440" w:type="dxa"/>
          </w:tcPr>
          <w:p w:rsidR="00F86364" w:rsidRPr="00F86364" w:rsidP="00F86364" w14:paraId="1882888F"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62BD84E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1BA1740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2023-01-01</w:t>
            </w:r>
          </w:p>
        </w:tc>
      </w:tr>
    </w:tbl>
    <w:p w:rsidR="00F86364" w:rsidRPr="00F86364" w:rsidP="00F86364" w14:paraId="7232468F" w14:textId="77777777">
      <w:pPr>
        <w:suppressAutoHyphens w:val="0"/>
        <w:spacing w:after="200" w:line="276" w:lineRule="auto"/>
        <w:rPr>
          <w:rFonts w:ascii="Cambria" w:eastAsia="MS Mincho" w:hAnsi="Cambria" w:cs="Times New Roman"/>
          <w:sz w:val="22"/>
          <w:szCs w:val="22"/>
          <w:lang w:val="en-US" w:eastAsia="en-US" w:bidi="ar-SA"/>
        </w:rPr>
      </w:pPr>
    </w:p>
    <w:p w:rsidR="00F86364" w:rsidRPr="00F86364" w:rsidP="00F86364" w14:paraId="0DC9E18D"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Ratings</w:t>
      </w:r>
    </w:p>
    <w:tbl>
      <w:tblPr>
        <w:tblStyle w:val="TableNormal"/>
        <w:tblW w:w="0" w:type="auto"/>
        <w:tblLook w:val="04A0"/>
      </w:tblPr>
      <w:tblGrid>
        <w:gridCol w:w="1440"/>
        <w:gridCol w:w="1440"/>
        <w:gridCol w:w="1440"/>
        <w:gridCol w:w="1440"/>
        <w:gridCol w:w="1440"/>
        <w:gridCol w:w="1440"/>
      </w:tblGrid>
      <w:tr w14:paraId="306CA839" w14:textId="77777777" w:rsidTr="00B91771">
        <w:tblPrEx>
          <w:tblW w:w="0" w:type="auto"/>
          <w:tblLook w:val="04A0"/>
        </w:tblPrEx>
        <w:tc>
          <w:tcPr>
            <w:tcW w:w="1440" w:type="dxa"/>
          </w:tcPr>
          <w:p w:rsidR="00F86364" w:rsidRPr="00F86364" w:rsidP="00F86364" w14:paraId="14DE8C9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38C4DA7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72FEF8D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3A9D9E4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4BCF11B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61E8861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4A1927A2" w14:textId="77777777" w:rsidTr="00B91771">
        <w:tblPrEx>
          <w:tblW w:w="0" w:type="auto"/>
          <w:tblLook w:val="04A0"/>
        </w:tblPrEx>
        <w:tc>
          <w:tcPr>
            <w:tcW w:w="1440" w:type="dxa"/>
          </w:tcPr>
          <w:p w:rsidR="00F86364" w:rsidRPr="00F86364" w:rsidP="00F86364" w14:paraId="537E6F5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348163B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RatingID</w:t>
            </w:r>
          </w:p>
        </w:tc>
        <w:tc>
          <w:tcPr>
            <w:tcW w:w="1440" w:type="dxa"/>
          </w:tcPr>
          <w:p w:rsidR="00F86364" w:rsidRPr="00F86364" w:rsidP="00F86364" w14:paraId="62DC70C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3DDE51D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14F661A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4B0CEE2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699786BC" w14:textId="77777777" w:rsidTr="00B91771">
        <w:tblPrEx>
          <w:tblW w:w="0" w:type="auto"/>
          <w:tblLook w:val="04A0"/>
        </w:tblPrEx>
        <w:tc>
          <w:tcPr>
            <w:tcW w:w="1440" w:type="dxa"/>
          </w:tcPr>
          <w:p w:rsidR="00F86364" w:rsidRPr="00F86364" w:rsidP="00F86364" w14:paraId="4212470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Foreign Key</w:t>
            </w:r>
          </w:p>
        </w:tc>
        <w:tc>
          <w:tcPr>
            <w:tcW w:w="1440" w:type="dxa"/>
          </w:tcPr>
          <w:p w:rsidR="00F86364" w:rsidRPr="00F86364" w:rsidP="00F86364" w14:paraId="523C5EF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WorkerID</w:t>
            </w:r>
          </w:p>
        </w:tc>
        <w:tc>
          <w:tcPr>
            <w:tcW w:w="1440" w:type="dxa"/>
          </w:tcPr>
          <w:p w:rsidR="00F86364" w:rsidRPr="00F86364" w:rsidP="00F86364" w14:paraId="7115029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4E12917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3964287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52718F6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5B6EC1C1" w14:textId="77777777" w:rsidTr="00B91771">
        <w:tblPrEx>
          <w:tblW w:w="0" w:type="auto"/>
          <w:tblLook w:val="04A0"/>
        </w:tblPrEx>
        <w:tc>
          <w:tcPr>
            <w:tcW w:w="1440" w:type="dxa"/>
          </w:tcPr>
          <w:p w:rsidR="00F86364" w:rsidRPr="00F86364" w:rsidP="00F86364" w14:paraId="7518C118"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51B4BE0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RatingValue</w:t>
            </w:r>
          </w:p>
        </w:tc>
        <w:tc>
          <w:tcPr>
            <w:tcW w:w="1440" w:type="dxa"/>
          </w:tcPr>
          <w:p w:rsidR="00F86364" w:rsidRPr="00F86364" w:rsidP="00F86364" w14:paraId="1DEA628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43D22B3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c>
          <w:tcPr>
            <w:tcW w:w="1440" w:type="dxa"/>
          </w:tcPr>
          <w:p w:rsidR="00F86364" w:rsidRPr="00F86364" w:rsidP="00F86364" w14:paraId="70D168F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2CB5F46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5</w:t>
            </w:r>
          </w:p>
        </w:tc>
      </w:tr>
    </w:tbl>
    <w:p w:rsidR="00F86364" w:rsidRPr="00F86364" w:rsidP="00F86364" w14:paraId="430BDFE1" w14:textId="77777777">
      <w:pPr>
        <w:suppressAutoHyphens w:val="0"/>
        <w:spacing w:after="200" w:line="276" w:lineRule="auto"/>
        <w:rPr>
          <w:rFonts w:ascii="Cambria" w:eastAsia="MS Mincho" w:hAnsi="Cambria" w:cs="Times New Roman"/>
          <w:sz w:val="22"/>
          <w:szCs w:val="22"/>
          <w:lang w:val="en-US" w:eastAsia="en-US" w:bidi="ar-SA"/>
        </w:rPr>
      </w:pPr>
    </w:p>
    <w:p w:rsidR="00F86364" w:rsidRPr="00F86364" w:rsidP="00F86364" w14:paraId="3998A19E"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WorkerPayments</w:t>
      </w:r>
    </w:p>
    <w:tbl>
      <w:tblPr>
        <w:tblStyle w:val="TableNormal"/>
        <w:tblW w:w="0" w:type="auto"/>
        <w:tblLook w:val="04A0"/>
      </w:tblPr>
      <w:tblGrid>
        <w:gridCol w:w="1419"/>
        <w:gridCol w:w="2003"/>
        <w:gridCol w:w="1330"/>
        <w:gridCol w:w="1282"/>
        <w:gridCol w:w="1307"/>
        <w:gridCol w:w="1299"/>
      </w:tblGrid>
      <w:tr w14:paraId="2BF5922C" w14:textId="77777777" w:rsidTr="00B91771">
        <w:tblPrEx>
          <w:tblW w:w="0" w:type="auto"/>
          <w:tblLook w:val="04A0"/>
        </w:tblPrEx>
        <w:tc>
          <w:tcPr>
            <w:tcW w:w="1440" w:type="dxa"/>
          </w:tcPr>
          <w:p w:rsidR="00F86364" w:rsidRPr="00F86364" w:rsidP="00F86364" w14:paraId="2F7CECF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669A720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4E1645C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477F89B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02D3ABB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0D70659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190910FD" w14:textId="77777777" w:rsidTr="00B91771">
        <w:tblPrEx>
          <w:tblW w:w="0" w:type="auto"/>
          <w:tblLook w:val="04A0"/>
        </w:tblPrEx>
        <w:tc>
          <w:tcPr>
            <w:tcW w:w="1440" w:type="dxa"/>
          </w:tcPr>
          <w:p w:rsidR="00F86364" w:rsidRPr="00F86364" w:rsidP="00F86364" w14:paraId="06F55D5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0E0A33F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WpaymentID</w:t>
            </w:r>
          </w:p>
        </w:tc>
        <w:tc>
          <w:tcPr>
            <w:tcW w:w="1440" w:type="dxa"/>
          </w:tcPr>
          <w:p w:rsidR="00F86364" w:rsidRPr="00F86364" w:rsidP="00F86364" w14:paraId="3878330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764AFC3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35B9E3C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37642C6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4007AF85" w14:textId="77777777" w:rsidTr="00B91771">
        <w:tblPrEx>
          <w:tblW w:w="0" w:type="auto"/>
          <w:tblLook w:val="04A0"/>
        </w:tblPrEx>
        <w:tc>
          <w:tcPr>
            <w:tcW w:w="1440" w:type="dxa"/>
          </w:tcPr>
          <w:p w:rsidR="00F86364" w:rsidRPr="00F86364" w:rsidP="00F86364" w14:paraId="0BDD870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Foreign Key</w:t>
            </w:r>
          </w:p>
        </w:tc>
        <w:tc>
          <w:tcPr>
            <w:tcW w:w="1440" w:type="dxa"/>
          </w:tcPr>
          <w:p w:rsidR="00F86364" w:rsidRPr="00F86364" w:rsidP="00F86364" w14:paraId="4C91546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WorkerID</w:t>
            </w:r>
          </w:p>
        </w:tc>
        <w:tc>
          <w:tcPr>
            <w:tcW w:w="1440" w:type="dxa"/>
          </w:tcPr>
          <w:p w:rsidR="00F86364" w:rsidRPr="00F86364" w:rsidP="00F86364" w14:paraId="7E5FFD3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4381DBE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67DD29D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2A9C0F6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4CC93616" w14:textId="77777777" w:rsidTr="00B91771">
        <w:tblPrEx>
          <w:tblW w:w="0" w:type="auto"/>
          <w:tblLook w:val="04A0"/>
        </w:tblPrEx>
        <w:tc>
          <w:tcPr>
            <w:tcW w:w="1440" w:type="dxa"/>
          </w:tcPr>
          <w:p w:rsidR="00F86364" w:rsidRPr="00F86364" w:rsidP="00F86364" w14:paraId="01E557A3"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565FC54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WpaymentAmount</w:t>
            </w:r>
          </w:p>
        </w:tc>
        <w:tc>
          <w:tcPr>
            <w:tcW w:w="1440" w:type="dxa"/>
          </w:tcPr>
          <w:p w:rsidR="00F86364" w:rsidRPr="00F86364" w:rsidP="00F86364" w14:paraId="3320366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DECIMAL</w:t>
            </w:r>
          </w:p>
        </w:tc>
        <w:tc>
          <w:tcPr>
            <w:tcW w:w="1440" w:type="dxa"/>
          </w:tcPr>
          <w:p w:rsidR="00F86364" w:rsidRPr="00F86364" w:rsidP="00F86364" w14:paraId="75D4A0D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10,2</w:t>
            </w:r>
          </w:p>
        </w:tc>
        <w:tc>
          <w:tcPr>
            <w:tcW w:w="1440" w:type="dxa"/>
          </w:tcPr>
          <w:p w:rsidR="00F86364" w:rsidRPr="00F86364" w:rsidP="00F86364" w14:paraId="792BC04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1E7D6CF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50.00</w:t>
            </w:r>
          </w:p>
        </w:tc>
      </w:tr>
      <w:tr w14:paraId="018191D8" w14:textId="77777777" w:rsidTr="00B91771">
        <w:tblPrEx>
          <w:tblW w:w="0" w:type="auto"/>
          <w:tblLook w:val="04A0"/>
        </w:tblPrEx>
        <w:tc>
          <w:tcPr>
            <w:tcW w:w="1440" w:type="dxa"/>
          </w:tcPr>
          <w:p w:rsidR="00F86364" w:rsidRPr="00F86364" w:rsidP="00F86364" w14:paraId="5E2CD058"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78419E7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WpaymentDate</w:t>
            </w:r>
          </w:p>
        </w:tc>
        <w:tc>
          <w:tcPr>
            <w:tcW w:w="1440" w:type="dxa"/>
          </w:tcPr>
          <w:p w:rsidR="00F86364" w:rsidRPr="00F86364" w:rsidP="00F86364" w14:paraId="0868A3D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DATE</w:t>
            </w:r>
          </w:p>
        </w:tc>
        <w:tc>
          <w:tcPr>
            <w:tcW w:w="1440" w:type="dxa"/>
          </w:tcPr>
          <w:p w:rsidR="00F86364" w:rsidRPr="00F86364" w:rsidP="00F86364" w14:paraId="3162C8A0"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35B7613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57195292"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2023-01-15</w:t>
            </w:r>
          </w:p>
        </w:tc>
      </w:tr>
    </w:tbl>
    <w:p w:rsidR="00F86364" w:rsidRPr="00F86364" w:rsidP="00F86364" w14:paraId="62C4C709" w14:textId="77777777">
      <w:pPr>
        <w:suppressAutoHyphens w:val="0"/>
        <w:spacing w:after="200" w:line="276" w:lineRule="auto"/>
        <w:rPr>
          <w:rFonts w:ascii="Cambria" w:eastAsia="MS Mincho" w:hAnsi="Cambria" w:cs="Times New Roman"/>
          <w:sz w:val="22"/>
          <w:szCs w:val="22"/>
          <w:lang w:val="en-US" w:eastAsia="en-US" w:bidi="ar-SA"/>
        </w:rPr>
      </w:pPr>
    </w:p>
    <w:p w:rsidR="00F86364" w:rsidRPr="00F86364" w:rsidP="00F86364" w14:paraId="32148D9F" w14:textId="77777777">
      <w:pPr>
        <w:keepNext/>
        <w:keepLines/>
        <w:suppressAutoHyphens w:val="0"/>
        <w:spacing w:before="480" w:after="0" w:line="276" w:lineRule="auto"/>
        <w:outlineLvl w:val="0"/>
        <w:rPr>
          <w:rFonts w:ascii="Calibri" w:eastAsia="MS Gothic" w:hAnsi="Calibri" w:cs="Times New Roman"/>
          <w:b/>
          <w:bCs/>
          <w:color w:val="365F91"/>
          <w:sz w:val="28"/>
          <w:szCs w:val="28"/>
          <w:lang w:val="en-US" w:eastAsia="en-US" w:bidi="ar-SA"/>
        </w:rPr>
      </w:pPr>
      <w:r w:rsidRPr="00F86364">
        <w:rPr>
          <w:rFonts w:ascii="Calibri" w:eastAsia="MS Gothic" w:hAnsi="Calibri" w:cs="Times New Roman"/>
          <w:b/>
          <w:bCs/>
          <w:color w:val="365F91"/>
          <w:sz w:val="28"/>
          <w:szCs w:val="28"/>
          <w:lang w:val="en-US" w:eastAsia="en-US" w:bidi="ar-SA"/>
        </w:rPr>
        <w:t>Bookings</w:t>
      </w:r>
    </w:p>
    <w:tbl>
      <w:tblPr>
        <w:tblStyle w:val="TableNormal"/>
        <w:tblW w:w="0" w:type="auto"/>
        <w:tblLook w:val="04A0"/>
      </w:tblPr>
      <w:tblGrid>
        <w:gridCol w:w="1440"/>
        <w:gridCol w:w="1440"/>
        <w:gridCol w:w="1440"/>
        <w:gridCol w:w="1440"/>
        <w:gridCol w:w="1440"/>
        <w:gridCol w:w="1440"/>
      </w:tblGrid>
      <w:tr w14:paraId="139CD46C" w14:textId="77777777" w:rsidTr="00B91771">
        <w:tblPrEx>
          <w:tblW w:w="0" w:type="auto"/>
          <w:tblLook w:val="04A0"/>
        </w:tblPrEx>
        <w:tc>
          <w:tcPr>
            <w:tcW w:w="1440" w:type="dxa"/>
          </w:tcPr>
          <w:p w:rsidR="00F86364" w:rsidRPr="00F86364" w:rsidP="00F86364" w14:paraId="5989DA8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Key Type/ Constraint</w:t>
            </w:r>
          </w:p>
        </w:tc>
        <w:tc>
          <w:tcPr>
            <w:tcW w:w="1440" w:type="dxa"/>
          </w:tcPr>
          <w:p w:rsidR="00F86364" w:rsidRPr="00F86364" w:rsidP="00F86364" w14:paraId="1891A87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Column Name</w:t>
            </w:r>
          </w:p>
        </w:tc>
        <w:tc>
          <w:tcPr>
            <w:tcW w:w="1440" w:type="dxa"/>
          </w:tcPr>
          <w:p w:rsidR="00F86364" w:rsidRPr="00F86364" w:rsidP="00F86364" w14:paraId="26F7B56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Data Type</w:t>
            </w:r>
          </w:p>
        </w:tc>
        <w:tc>
          <w:tcPr>
            <w:tcW w:w="1440" w:type="dxa"/>
          </w:tcPr>
          <w:p w:rsidR="00F86364" w:rsidRPr="00F86364" w:rsidP="00F86364" w14:paraId="07F69BF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Length</w:t>
            </w:r>
          </w:p>
        </w:tc>
        <w:tc>
          <w:tcPr>
            <w:tcW w:w="1440" w:type="dxa"/>
          </w:tcPr>
          <w:p w:rsidR="00F86364" w:rsidRPr="00F86364" w:rsidP="00F86364" w14:paraId="1ACA160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Allow Null (1=Yes; 0=No)</w:t>
            </w:r>
          </w:p>
        </w:tc>
        <w:tc>
          <w:tcPr>
            <w:tcW w:w="1440" w:type="dxa"/>
          </w:tcPr>
          <w:p w:rsidR="00F86364" w:rsidRPr="00F86364" w:rsidP="00F86364" w14:paraId="55BB75A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b/>
                <w:sz w:val="24"/>
                <w:szCs w:val="22"/>
                <w:lang w:val="en-US" w:eastAsia="en-US" w:bidi="ar-SA"/>
              </w:rPr>
              <w:t>Sample Data</w:t>
            </w:r>
          </w:p>
        </w:tc>
      </w:tr>
      <w:tr w14:paraId="72278B1D" w14:textId="77777777" w:rsidTr="00B91771">
        <w:tblPrEx>
          <w:tblW w:w="0" w:type="auto"/>
          <w:tblLook w:val="04A0"/>
        </w:tblPrEx>
        <w:tc>
          <w:tcPr>
            <w:tcW w:w="1440" w:type="dxa"/>
          </w:tcPr>
          <w:p w:rsidR="00F86364" w:rsidRPr="00F86364" w:rsidP="00F86364" w14:paraId="028DDD6C"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Primary Key</w:t>
            </w:r>
          </w:p>
        </w:tc>
        <w:tc>
          <w:tcPr>
            <w:tcW w:w="1440" w:type="dxa"/>
          </w:tcPr>
          <w:p w:rsidR="00F86364" w:rsidRPr="00F86364" w:rsidP="00F86364" w14:paraId="177435D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BookingID</w:t>
            </w:r>
          </w:p>
        </w:tc>
        <w:tc>
          <w:tcPr>
            <w:tcW w:w="1440" w:type="dxa"/>
          </w:tcPr>
          <w:p w:rsidR="00F86364" w:rsidRPr="00F86364" w:rsidP="00F86364" w14:paraId="6041C555"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563C2B0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5D4B09D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22C4C789"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7E1DA3D9" w14:textId="77777777" w:rsidTr="00B91771">
        <w:tblPrEx>
          <w:tblW w:w="0" w:type="auto"/>
          <w:tblLook w:val="04A0"/>
        </w:tblPrEx>
        <w:tc>
          <w:tcPr>
            <w:tcW w:w="1440" w:type="dxa"/>
          </w:tcPr>
          <w:p w:rsidR="00F86364" w:rsidRPr="00F86364" w:rsidP="00F86364" w14:paraId="7210C82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Foreign Key</w:t>
            </w:r>
          </w:p>
        </w:tc>
        <w:tc>
          <w:tcPr>
            <w:tcW w:w="1440" w:type="dxa"/>
          </w:tcPr>
          <w:p w:rsidR="00F86364" w:rsidRPr="00F86364" w:rsidP="00F86364" w14:paraId="08DB5A4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CustomerID</w:t>
            </w:r>
          </w:p>
        </w:tc>
        <w:tc>
          <w:tcPr>
            <w:tcW w:w="1440" w:type="dxa"/>
          </w:tcPr>
          <w:p w:rsidR="00F86364" w:rsidRPr="00F86364" w:rsidP="00F86364" w14:paraId="62244FF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261C39E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23E5385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2BAF460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36006E6D" w14:textId="77777777" w:rsidTr="00B91771">
        <w:tblPrEx>
          <w:tblW w:w="0" w:type="auto"/>
          <w:tblLook w:val="04A0"/>
        </w:tblPrEx>
        <w:tc>
          <w:tcPr>
            <w:tcW w:w="1440" w:type="dxa"/>
          </w:tcPr>
          <w:p w:rsidR="00F86364" w:rsidRPr="00F86364" w:rsidP="00F86364" w14:paraId="5223B5F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Foreign Key</w:t>
            </w:r>
          </w:p>
        </w:tc>
        <w:tc>
          <w:tcPr>
            <w:tcW w:w="1440" w:type="dxa"/>
          </w:tcPr>
          <w:p w:rsidR="00F86364" w:rsidRPr="00F86364" w:rsidP="00F86364" w14:paraId="3F08A19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WorkerID</w:t>
            </w:r>
          </w:p>
        </w:tc>
        <w:tc>
          <w:tcPr>
            <w:tcW w:w="1440" w:type="dxa"/>
          </w:tcPr>
          <w:p w:rsidR="00F86364" w:rsidRPr="00F86364" w:rsidP="00F86364" w14:paraId="492B138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14996323"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5B7CEC9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628C28A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019EEEA7" w14:textId="77777777" w:rsidTr="00B91771">
        <w:tblPrEx>
          <w:tblW w:w="0" w:type="auto"/>
          <w:tblLook w:val="04A0"/>
        </w:tblPrEx>
        <w:tc>
          <w:tcPr>
            <w:tcW w:w="1440" w:type="dxa"/>
          </w:tcPr>
          <w:p w:rsidR="00F86364" w:rsidRPr="00F86364" w:rsidP="00F86364" w14:paraId="49992AA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Foreign Key</w:t>
            </w:r>
          </w:p>
        </w:tc>
        <w:tc>
          <w:tcPr>
            <w:tcW w:w="1440" w:type="dxa"/>
          </w:tcPr>
          <w:p w:rsidR="00F86364" w:rsidRPr="00F86364" w:rsidP="00F86364" w14:paraId="1407424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ServiceID</w:t>
            </w:r>
          </w:p>
        </w:tc>
        <w:tc>
          <w:tcPr>
            <w:tcW w:w="1440" w:type="dxa"/>
          </w:tcPr>
          <w:p w:rsidR="00F86364" w:rsidRPr="00F86364" w:rsidP="00F86364" w14:paraId="7587962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6D9864F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0A66D31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25BDE8F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4DD4E747" w14:textId="77777777" w:rsidTr="00B91771">
        <w:tblPrEx>
          <w:tblW w:w="0" w:type="auto"/>
          <w:tblLook w:val="04A0"/>
        </w:tblPrEx>
        <w:tc>
          <w:tcPr>
            <w:tcW w:w="1440" w:type="dxa"/>
          </w:tcPr>
          <w:p w:rsidR="00F86364" w:rsidRPr="00F86364" w:rsidP="00F86364" w14:paraId="49362282"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3CD6A4A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BookingDate</w:t>
            </w:r>
          </w:p>
        </w:tc>
        <w:tc>
          <w:tcPr>
            <w:tcW w:w="1440" w:type="dxa"/>
          </w:tcPr>
          <w:p w:rsidR="00F86364" w:rsidRPr="00F86364" w:rsidP="00F86364" w14:paraId="11776E4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DATE</w:t>
            </w:r>
          </w:p>
        </w:tc>
        <w:tc>
          <w:tcPr>
            <w:tcW w:w="1440" w:type="dxa"/>
          </w:tcPr>
          <w:p w:rsidR="00F86364" w:rsidRPr="00F86364" w:rsidP="00F86364" w14:paraId="2DCEDBA2" w14:textId="77777777">
            <w:pPr>
              <w:suppressAutoHyphens w:val="0"/>
              <w:spacing w:after="200" w:line="276" w:lineRule="auto"/>
              <w:rPr>
                <w:rFonts w:ascii="Cambria" w:eastAsia="MS Mincho" w:hAnsi="Cambria" w:cs="Times New Roman"/>
                <w:sz w:val="22"/>
                <w:szCs w:val="22"/>
                <w:lang w:val="en-US" w:eastAsia="en-US" w:bidi="ar-SA"/>
              </w:rPr>
            </w:pPr>
          </w:p>
        </w:tc>
        <w:tc>
          <w:tcPr>
            <w:tcW w:w="1440" w:type="dxa"/>
          </w:tcPr>
          <w:p w:rsidR="00F86364" w:rsidRPr="00F86364" w:rsidP="00F86364" w14:paraId="73CCAC0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0DF01150"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2023-01-10</w:t>
            </w:r>
          </w:p>
        </w:tc>
      </w:tr>
      <w:tr w14:paraId="705A9719" w14:textId="77777777" w:rsidTr="00B91771">
        <w:tblPrEx>
          <w:tblW w:w="0" w:type="auto"/>
          <w:tblLook w:val="04A0"/>
        </w:tblPrEx>
        <w:tc>
          <w:tcPr>
            <w:tcW w:w="1440" w:type="dxa"/>
          </w:tcPr>
          <w:p w:rsidR="00F86364" w:rsidRPr="00F86364" w:rsidP="00F86364" w14:paraId="7BB977FD"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Foreign Key</w:t>
            </w:r>
          </w:p>
        </w:tc>
        <w:tc>
          <w:tcPr>
            <w:tcW w:w="1440" w:type="dxa"/>
          </w:tcPr>
          <w:p w:rsidR="00F86364" w:rsidRPr="00F86364" w:rsidP="00F86364" w14:paraId="153D260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StatusID</w:t>
            </w:r>
          </w:p>
        </w:tc>
        <w:tc>
          <w:tcPr>
            <w:tcW w:w="1440" w:type="dxa"/>
          </w:tcPr>
          <w:p w:rsidR="00F86364" w:rsidRPr="00F86364" w:rsidP="00F86364" w14:paraId="65E819BA"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142FF034"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0E1EC97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4E24AF01"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r w14:paraId="42C6F27C" w14:textId="77777777" w:rsidTr="00B91771">
        <w:tblPrEx>
          <w:tblW w:w="0" w:type="auto"/>
          <w:tblLook w:val="04A0"/>
        </w:tblPrEx>
        <w:tc>
          <w:tcPr>
            <w:tcW w:w="1440" w:type="dxa"/>
          </w:tcPr>
          <w:p w:rsidR="00F86364" w:rsidRPr="00F86364" w:rsidP="00F86364" w14:paraId="5E637CD6"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Foreign Key</w:t>
            </w:r>
          </w:p>
        </w:tc>
        <w:tc>
          <w:tcPr>
            <w:tcW w:w="1440" w:type="dxa"/>
          </w:tcPr>
          <w:p w:rsidR="00F86364" w:rsidRPr="00F86364" w:rsidP="00F86364" w14:paraId="29B9072B"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PaymentID</w:t>
            </w:r>
          </w:p>
        </w:tc>
        <w:tc>
          <w:tcPr>
            <w:tcW w:w="1440" w:type="dxa"/>
          </w:tcPr>
          <w:p w:rsidR="00F86364" w:rsidRPr="00F86364" w:rsidP="00F86364" w14:paraId="3A54C5E7"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INT</w:t>
            </w:r>
          </w:p>
        </w:tc>
        <w:tc>
          <w:tcPr>
            <w:tcW w:w="1440" w:type="dxa"/>
          </w:tcPr>
          <w:p w:rsidR="00F86364" w:rsidRPr="00F86364" w:rsidP="00F86364" w14:paraId="6138FB1E"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4</w:t>
            </w:r>
          </w:p>
        </w:tc>
        <w:tc>
          <w:tcPr>
            <w:tcW w:w="1440" w:type="dxa"/>
          </w:tcPr>
          <w:p w:rsidR="00F86364" w:rsidRPr="00F86364" w:rsidP="00F86364" w14:paraId="6206A3AF"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0</w:t>
            </w:r>
          </w:p>
        </w:tc>
        <w:tc>
          <w:tcPr>
            <w:tcW w:w="1440" w:type="dxa"/>
          </w:tcPr>
          <w:p w:rsidR="00F86364" w:rsidRPr="00F86364" w:rsidP="00F86364" w14:paraId="33C25F18" w14:textId="77777777">
            <w:pPr>
              <w:suppressAutoHyphens w:val="0"/>
              <w:spacing w:after="200" w:line="276" w:lineRule="auto"/>
              <w:rPr>
                <w:rFonts w:ascii="Cambria" w:eastAsia="MS Mincho" w:hAnsi="Cambria" w:cs="Times New Roman"/>
                <w:sz w:val="22"/>
                <w:szCs w:val="22"/>
                <w:lang w:val="en-US" w:eastAsia="en-US" w:bidi="ar-SA"/>
              </w:rPr>
            </w:pPr>
            <w:r w:rsidRPr="00F86364">
              <w:rPr>
                <w:rFonts w:ascii="Cambria" w:eastAsia="MS Mincho" w:hAnsi="Cambria" w:cs="Times New Roman"/>
                <w:sz w:val="22"/>
                <w:szCs w:val="22"/>
                <w:lang w:val="en-US" w:eastAsia="en-US" w:bidi="ar-SA"/>
              </w:rPr>
              <w:t>1</w:t>
            </w:r>
          </w:p>
        </w:tc>
      </w:tr>
    </w:tbl>
    <w:p w:rsidR="00F86364" w:rsidRPr="00F86364" w:rsidP="00F86364" w14:paraId="655165EC" w14:textId="77777777">
      <w:pPr>
        <w:suppressAutoHyphens w:val="0"/>
        <w:spacing w:after="200" w:line="276" w:lineRule="auto"/>
        <w:rPr>
          <w:rFonts w:ascii="Cambria" w:eastAsia="MS Mincho" w:hAnsi="Cambria" w:cs="Times New Roman"/>
          <w:sz w:val="22"/>
          <w:szCs w:val="22"/>
          <w:lang w:val="en-US" w:eastAsia="en-US" w:bidi="ar-SA"/>
        </w:rPr>
      </w:pPr>
    </w:p>
    <w:p w:rsidR="00CF44DA" w:rsidRPr="000D277C" w:rsidP="00785213" w14:paraId="39CDF670" w14:textId="77777777">
      <w:pPr>
        <w:suppressAutoHyphens/>
        <w:spacing w:after="0" w:line="240" w:lineRule="auto"/>
        <w:jc w:val="both"/>
        <w:rPr>
          <w:rFonts w:ascii="Times New Roman" w:eastAsia="Times New Roman" w:hAnsi="Times New Roman" w:cs="Times New Roman"/>
          <w:b/>
          <w:bCs/>
          <w:sz w:val="24"/>
          <w:szCs w:val="24"/>
          <w:u w:val="single"/>
          <w:lang w:val="en-IN" w:eastAsia="ar-SA" w:bidi="ar-SA"/>
        </w:rPr>
      </w:pPr>
    </w:p>
    <w:p w:rsidR="00CF44DA" w:rsidRPr="000D277C" w:rsidP="00785213" w14:paraId="5488EFF9" w14:textId="77777777">
      <w:pPr>
        <w:suppressAutoHyphens/>
        <w:spacing w:after="0" w:line="240" w:lineRule="auto"/>
        <w:jc w:val="both"/>
        <w:rPr>
          <w:rFonts w:ascii="Times New Roman" w:eastAsia="Times New Roman" w:hAnsi="Times New Roman" w:cs="Times New Roman"/>
          <w:b/>
          <w:bCs/>
          <w:sz w:val="24"/>
          <w:szCs w:val="24"/>
          <w:u w:val="single"/>
          <w:lang w:val="en-IN" w:eastAsia="ar-SA" w:bidi="ar-SA"/>
        </w:rPr>
      </w:pPr>
    </w:p>
    <w:p w:rsidR="00785213" w:rsidRPr="000D277C" w:rsidP="00785213" w14:paraId="738EAF62" w14:textId="37F7D1BC">
      <w:pPr>
        <w:suppressAutoHyphens/>
        <w:spacing w:after="0" w:line="240" w:lineRule="auto"/>
        <w:jc w:val="both"/>
        <w:rPr>
          <w:rFonts w:ascii="Times New Roman" w:eastAsia="Times New Roman" w:hAnsi="Times New Roman" w:cs="Times New Roman"/>
          <w:sz w:val="32"/>
          <w:szCs w:val="32"/>
          <w:lang w:val="en-IN" w:eastAsia="ar-SA" w:bidi="ar-SA"/>
        </w:rPr>
      </w:pPr>
      <w:r w:rsidRPr="00BE1C6D">
        <w:rPr>
          <w:rFonts w:ascii="Times New Roman" w:eastAsia="Times New Roman" w:hAnsi="Times New Roman" w:cs="Times New Roman"/>
          <w:b/>
          <w:bCs/>
          <w:sz w:val="32"/>
          <w:szCs w:val="32"/>
          <w:lang w:val="en-IN" w:eastAsia="ar-SA" w:bidi="ar-SA"/>
        </w:rPr>
        <w:t>3.2</w:t>
      </w:r>
      <w:r>
        <w:rPr>
          <w:rFonts w:ascii="Times New Roman" w:eastAsia="Times New Roman" w:hAnsi="Times New Roman" w:cs="Times New Roman"/>
          <w:b/>
          <w:bCs/>
          <w:sz w:val="32"/>
          <w:szCs w:val="32"/>
          <w:u w:val="single"/>
          <w:lang w:val="en-IN" w:eastAsia="ar-SA" w:bidi="ar-SA"/>
        </w:rPr>
        <w:t xml:space="preserve"> </w:t>
      </w:r>
      <w:r w:rsidRPr="000D277C">
        <w:rPr>
          <w:rFonts w:ascii="Times New Roman" w:eastAsia="Times New Roman" w:hAnsi="Times New Roman" w:cs="Times New Roman"/>
          <w:b/>
          <w:bCs/>
          <w:sz w:val="32"/>
          <w:szCs w:val="32"/>
          <w:u w:val="single"/>
          <w:lang w:val="en-IN" w:eastAsia="ar-SA" w:bidi="ar-SA"/>
        </w:rPr>
        <w:t xml:space="preserve">E-R </w:t>
      </w:r>
      <w:r w:rsidRPr="000D277C" w:rsidR="005D2BEC">
        <w:rPr>
          <w:rFonts w:ascii="Times New Roman" w:eastAsia="Times New Roman" w:hAnsi="Times New Roman" w:cs="Times New Roman"/>
          <w:b/>
          <w:bCs/>
          <w:sz w:val="32"/>
          <w:szCs w:val="32"/>
          <w:u w:val="single"/>
          <w:lang w:val="en-IN" w:eastAsia="ar-SA" w:bidi="ar-SA"/>
        </w:rPr>
        <w:t>Diagram, Dataflow</w:t>
      </w:r>
      <w:r w:rsidRPr="000D277C">
        <w:rPr>
          <w:rFonts w:ascii="Times New Roman" w:eastAsia="Times New Roman" w:hAnsi="Times New Roman" w:cs="Times New Roman"/>
          <w:b/>
          <w:bCs/>
          <w:sz w:val="32"/>
          <w:szCs w:val="32"/>
          <w:u w:val="single"/>
          <w:lang w:val="en-IN" w:eastAsia="ar-SA" w:bidi="ar-SA"/>
        </w:rPr>
        <w:t xml:space="preserve"> diagram and Class Diagram:</w:t>
      </w:r>
    </w:p>
    <w:p w:rsidR="00785213" w:rsidRPr="000D277C" w:rsidP="00785213" w14:paraId="43EB3F35" w14:textId="77777777">
      <w:pPr>
        <w:suppressAutoHyphens/>
        <w:spacing w:after="0" w:line="240" w:lineRule="auto"/>
        <w:ind w:firstLine="720"/>
        <w:jc w:val="both"/>
        <w:rPr>
          <w:rFonts w:ascii="Times New Roman" w:eastAsia="Times New Roman" w:hAnsi="Times New Roman" w:cs="Times New Roman"/>
          <w:sz w:val="24"/>
          <w:szCs w:val="24"/>
          <w:lang w:val="en-IN" w:eastAsia="ar-SA" w:bidi="ar-SA"/>
        </w:rPr>
      </w:pPr>
    </w:p>
    <w:p w:rsidR="00785213" w:rsidRPr="000D277C" w:rsidP="00785213" w14:paraId="32E4B0CB" w14:textId="77777777">
      <w:pPr>
        <w:suppressAutoHyphens/>
        <w:spacing w:after="0" w:line="240" w:lineRule="auto"/>
        <w:jc w:val="both"/>
        <w:rPr>
          <w:rFonts w:ascii="Times New Roman" w:eastAsia="Times New Roman" w:hAnsi="Times New Roman" w:cs="Times New Roman"/>
          <w:sz w:val="28"/>
          <w:szCs w:val="28"/>
          <w:lang w:val="en-IN" w:eastAsia="ar-SA" w:bidi="ar-SA"/>
        </w:rPr>
      </w:pPr>
      <w:r w:rsidRPr="000D277C">
        <w:rPr>
          <w:rFonts w:ascii="Times New Roman" w:eastAsia="Times New Roman" w:hAnsi="Times New Roman" w:cs="Times New Roman"/>
          <w:sz w:val="28"/>
          <w:szCs w:val="28"/>
          <w:lang w:val="en-IN" w:eastAsia="ar-SA" w:bidi="ar-SA"/>
        </w:rPr>
        <w:t xml:space="preserve">Go to Appendix A </w:t>
      </w:r>
    </w:p>
    <w:p w:rsidR="00785213" w:rsidRPr="000D277C" w:rsidP="00785213" w14:paraId="0A5F1BBD"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785213" w:rsidP="00785213" w14:paraId="3F165782" w14:textId="352FEE0D">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5656A02F"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07A105ED"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3FC0409D"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1AFCE15E"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32C6729D"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4868AA09"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7ED1AEFC"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35A46385"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27C0C226"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1D41C8" w:rsidP="00785213" w14:paraId="00F89BAE"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1D41C8" w:rsidP="00785213" w14:paraId="2C41D29D"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1D41C8" w:rsidP="00785213" w14:paraId="5F43F440"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74FF5DA5"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57ABBE46"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4FC1AD66"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4F1DDECC"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37A5BACC"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3C36315D"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P="00785213" w14:paraId="472FB59F"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947696" w:rsidRPr="000D277C" w:rsidP="00785213" w14:paraId="128E0C5C"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0B70F6" w:rsidRPr="000D277C" w:rsidP="000B70F6" w14:paraId="47360E86" w14:textId="4044FF33">
      <w:pPr>
        <w:suppressAutoHyphens/>
        <w:spacing w:after="0" w:line="360" w:lineRule="auto"/>
        <w:rPr>
          <w:rFonts w:ascii="Times New Roman" w:eastAsia="Times New Roman" w:hAnsi="Times New Roman" w:cs="Times New Roman"/>
          <w:sz w:val="28"/>
          <w:szCs w:val="28"/>
          <w:lang w:val="en-IN" w:eastAsia="ar-SA" w:bidi="ar-SA"/>
        </w:rPr>
      </w:pPr>
      <w:r w:rsidRPr="000D277C">
        <w:rPr>
          <w:rFonts w:ascii="Times New Roman" w:eastAsia="Times New Roman" w:hAnsi="Times New Roman" w:cs="Times New Roman"/>
          <w:b/>
          <w:bCs/>
          <w:sz w:val="28"/>
          <w:szCs w:val="28"/>
          <w:lang w:val="en-IN" w:eastAsia="ar-SA" w:bidi="ar-SA"/>
        </w:rPr>
        <w:t>4. CODING STANDARDS IMPLEMENTED</w:t>
      </w:r>
    </w:p>
    <w:p w:rsidR="000B70F6" w:rsidRPr="000D277C" w:rsidP="000B70F6" w14:paraId="7FD7F6E1" w14:textId="32E3AD8E">
      <w:pPr>
        <w:suppressAutoHyphens/>
        <w:spacing w:after="0" w:line="360" w:lineRule="auto"/>
        <w:jc w:val="both"/>
        <w:rPr>
          <w:rFonts w:ascii="Times New Roman" w:eastAsia="Times New Roman" w:hAnsi="Times New Roman" w:cs="Times New Roman"/>
          <w:b/>
          <w:bCs/>
          <w:sz w:val="20"/>
          <w:szCs w:val="24"/>
          <w:lang w:val="en-IN" w:eastAsia="ar-SA" w:bidi="ar-SA"/>
        </w:rPr>
      </w:pPr>
      <w:r w:rsidRPr="000D277C">
        <w:rPr>
          <w:noProof/>
          <w:lang w:eastAsia="en-IN"/>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31749</wp:posOffset>
                </wp:positionV>
                <wp:extent cx="5257800" cy="0"/>
                <wp:effectExtent l="38100" t="38100" r="57150" b="57150"/>
                <wp:wrapNone/>
                <wp:docPr id="23" name="Straight Connector 9"/>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xmlns:a="http://schemas.openxmlformats.org/drawingml/2006/main" uri="{909E8E84-426E-40DD-AFC4-6F175D3DCCD1}">
                            <a14:hiddenFill xmlns:a14="http://schemas.microsoft.com/office/drawing/2010/main">
                              <a:noFill/>
                            </a14:hiddenFill>
                          </a:ext>
                          <a:ext xmlns:a="http://schemas.openxmlformats.org/drawingml/2006/main" uri="{AF507438-7753-43E0-B8FC-AC1667EBCBE1}">
                            <a14:hiddenEffects xmlns:a14="http://schemas.microsoft.com/office/drawing/2010/main">
                              <a:effectLst>
                                <a:outerShdw algn="ctr" dir="2700000" dist="35921"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30" style="mso-height-percent:0;mso-height-relative:page;mso-width-percent:0;mso-width-relative:page;mso-wrap-distance-bottom:0;mso-wrap-distance-left:9pt;mso-wrap-distance-right:9pt;mso-wrap-distance-top:0;position:absolute;v-text-anchor:top;z-index:251666432" from="0,2.5pt" to="414pt,2.5pt" fillcolor="this" stroked="t" strokecolor="black" strokeweight="4.51pt">
                <v:stroke endcap="square"/>
              </v:line>
            </w:pict>
          </mc:Fallback>
        </mc:AlternateContent>
      </w:r>
    </w:p>
    <w:p w:rsidR="000B70F6" w:rsidRPr="000D277C" w:rsidP="000B70F6" w14:paraId="1B270B87" w14:textId="14C3C276">
      <w:pPr>
        <w:pStyle w:val="Heading3"/>
        <w:keepNext/>
        <w:numPr>
          <w:ilvl w:val="2"/>
          <w:numId w:val="21"/>
        </w:numPr>
        <w:tabs>
          <w:tab w:val="num" w:pos="720"/>
        </w:tabs>
        <w:suppressAutoHyphens/>
        <w:spacing w:after="0" w:line="360" w:lineRule="auto"/>
        <w:ind w:left="720" w:hanging="720"/>
        <w:rPr>
          <w:rFonts w:ascii="Times New Roman" w:eastAsia="Times New Roman" w:hAnsi="Times New Roman" w:cs="Times New Roman"/>
          <w:b/>
          <w:bCs/>
          <w:color w:val="000000"/>
          <w:sz w:val="22"/>
          <w:szCs w:val="20"/>
          <w:lang w:val="en-IN" w:eastAsia="ar-SA" w:bidi="ar-SA"/>
        </w:rPr>
      </w:pPr>
      <w:r>
        <w:rPr>
          <w:rFonts w:ascii="Times New Roman" w:eastAsia="Times New Roman" w:hAnsi="Times New Roman" w:cs="Times New Roman"/>
          <w:b/>
          <w:bCs/>
          <w:color w:val="000000"/>
          <w:sz w:val="28"/>
          <w:szCs w:val="28"/>
          <w:lang w:val="en-IN" w:eastAsia="ar-SA" w:bidi="ar-SA"/>
        </w:rPr>
        <w:t xml:space="preserve">4.1 </w:t>
      </w:r>
      <w:r w:rsidRPr="000D277C">
        <w:rPr>
          <w:rFonts w:ascii="Times New Roman" w:eastAsia="Times New Roman" w:hAnsi="Times New Roman" w:cs="Times New Roman"/>
          <w:b/>
          <w:bCs/>
          <w:color w:val="000000"/>
          <w:sz w:val="28"/>
          <w:szCs w:val="28"/>
          <w:lang w:val="en-IN" w:eastAsia="ar-SA" w:bidi="ar-SA"/>
        </w:rPr>
        <w:t>Naming and Capitalization</w:t>
      </w:r>
    </w:p>
    <w:p w:rsidR="000B70F6" w:rsidRPr="000D277C" w:rsidP="000B70F6" w14:paraId="43F20233" w14:textId="77777777">
      <w:pPr>
        <w:suppressAutoHyphens/>
        <w:spacing w:before="0" w:after="0" w:line="360" w:lineRule="auto"/>
        <w:ind w:firstLine="720"/>
        <w:rPr>
          <w:rFonts w:ascii="Times New Roman" w:eastAsia="Arial Unicode MS" w:hAnsi="Times New Roman" w:cs="Times New Roman"/>
          <w:color w:val="000000"/>
          <w:sz w:val="22"/>
          <w:szCs w:val="20"/>
          <w:lang w:val="en-IN" w:eastAsia="ar-SA" w:bidi="ar-SA"/>
        </w:rPr>
      </w:pPr>
      <w:r w:rsidRPr="000D277C">
        <w:rPr>
          <w:rFonts w:ascii="Times New Roman" w:eastAsia="Arial Unicode MS" w:hAnsi="Times New Roman" w:cs="Times New Roman"/>
          <w:color w:val="000000"/>
          <w:sz w:val="22"/>
          <w:szCs w:val="20"/>
          <w:lang w:val="en-IN" w:eastAsia="ar-SA" w:bidi="ar-SA"/>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Style w:val="TableNormal"/>
        <w:tblW w:w="9613" w:type="dxa"/>
        <w:tblInd w:w="15" w:type="dxa"/>
        <w:tblLayout w:type="fixed"/>
        <w:tblCellMar>
          <w:top w:w="15" w:type="dxa"/>
          <w:left w:w="15" w:type="dxa"/>
          <w:bottom w:w="15" w:type="dxa"/>
          <w:right w:w="15" w:type="dxa"/>
        </w:tblCellMar>
        <w:tblLook w:val="0000"/>
      </w:tblPr>
      <w:tblGrid>
        <w:gridCol w:w="1561"/>
        <w:gridCol w:w="1416"/>
        <w:gridCol w:w="1769"/>
        <w:gridCol w:w="4867"/>
      </w:tblGrid>
      <w:tr w14:paraId="3268A750" w14:textId="77777777" w:rsidTr="001523FB">
        <w:tblPrEx>
          <w:tblW w:w="9613" w:type="dxa"/>
          <w:tblInd w:w="15" w:type="dxa"/>
          <w:tblLayout w:type="fixed"/>
          <w:tblCellMar>
            <w:top w:w="15" w:type="dxa"/>
            <w:left w:w="15" w:type="dxa"/>
            <w:bottom w:w="15" w:type="dxa"/>
            <w:right w:w="15" w:type="dxa"/>
          </w:tblCellMar>
          <w:tblLook w:val="0000"/>
        </w:tblPrEx>
        <w:trPr>
          <w:trHeight w:val="350"/>
        </w:trPr>
        <w:tc>
          <w:tcPr>
            <w:tcW w:w="156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64B354C" w14:textId="77777777">
            <w:pPr>
              <w:suppressAutoHyphens/>
              <w:spacing w:after="0" w:line="360" w:lineRule="auto"/>
              <w:jc w:val="center"/>
              <w:rPr>
                <w:rFonts w:ascii="Times New Roman" w:eastAsia="Times New Roman" w:hAnsi="Times New Roman" w:cs="Times New Roman"/>
                <w:b/>
                <w:bCs/>
                <w:color w:val="000000"/>
                <w:sz w:val="24"/>
                <w:szCs w:val="15"/>
                <w:lang w:val="en-IN" w:eastAsia="ar-SA" w:bidi="ar-SA"/>
              </w:rPr>
            </w:pPr>
            <w:r w:rsidRPr="000D277C">
              <w:rPr>
                <w:rFonts w:ascii="Times New Roman" w:eastAsia="Times New Roman" w:hAnsi="Times New Roman" w:cs="Times New Roman"/>
                <w:b/>
                <w:bCs/>
                <w:color w:val="000000"/>
                <w:sz w:val="22"/>
                <w:szCs w:val="15"/>
                <w:lang w:val="en-IN" w:eastAsia="ar-SA" w:bidi="ar-SA"/>
              </w:rPr>
              <w:t>Identifier</w:t>
            </w:r>
          </w:p>
        </w:tc>
        <w:tc>
          <w:tcPr>
            <w:tcW w:w="14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7E48651F" w14:textId="77777777">
            <w:pPr>
              <w:suppressAutoHyphens/>
              <w:spacing w:after="0" w:line="360" w:lineRule="auto"/>
              <w:jc w:val="center"/>
              <w:rPr>
                <w:rFonts w:ascii="Times New Roman" w:eastAsia="Times New Roman" w:hAnsi="Times New Roman" w:cs="Times New Roman"/>
                <w:b/>
                <w:bCs/>
                <w:color w:val="000000"/>
                <w:sz w:val="24"/>
                <w:szCs w:val="15"/>
                <w:lang w:val="en-IN" w:eastAsia="ar-SA" w:bidi="ar-SA"/>
              </w:rPr>
            </w:pPr>
            <w:r w:rsidRPr="000D277C">
              <w:rPr>
                <w:rFonts w:ascii="Times New Roman" w:eastAsia="Times New Roman" w:hAnsi="Times New Roman" w:cs="Times New Roman"/>
                <w:b/>
                <w:bCs/>
                <w:color w:val="000000"/>
                <w:sz w:val="22"/>
                <w:szCs w:val="15"/>
                <w:lang w:val="en-IN" w:eastAsia="ar-SA" w:bidi="ar-SA"/>
              </w:rPr>
              <w:t>Case</w:t>
            </w:r>
          </w:p>
        </w:tc>
        <w:tc>
          <w:tcPr>
            <w:tcW w:w="1769"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A5C3F29" w14:textId="77777777">
            <w:pPr>
              <w:suppressAutoHyphens/>
              <w:spacing w:after="0" w:line="360" w:lineRule="auto"/>
              <w:jc w:val="center"/>
              <w:rPr>
                <w:rFonts w:ascii="Times New Roman" w:eastAsia="Times New Roman" w:hAnsi="Times New Roman" w:cs="Times New Roman"/>
                <w:b/>
                <w:bCs/>
                <w:color w:val="000000"/>
                <w:sz w:val="24"/>
                <w:szCs w:val="15"/>
                <w:lang w:val="en-IN" w:eastAsia="ar-SA" w:bidi="ar-SA"/>
              </w:rPr>
            </w:pPr>
            <w:r w:rsidRPr="000D277C">
              <w:rPr>
                <w:rFonts w:ascii="Times New Roman" w:eastAsia="Times New Roman" w:hAnsi="Times New Roman" w:cs="Times New Roman"/>
                <w:b/>
                <w:bCs/>
                <w:color w:val="000000"/>
                <w:sz w:val="22"/>
                <w:szCs w:val="15"/>
                <w:lang w:val="en-IN" w:eastAsia="ar-SA" w:bidi="ar-SA"/>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7FEFED1E" w14:textId="77777777">
            <w:pPr>
              <w:suppressAutoHyphens/>
              <w:spacing w:after="0" w:line="360" w:lineRule="auto"/>
              <w:jc w:val="center"/>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color w:val="000000"/>
                <w:sz w:val="22"/>
                <w:szCs w:val="15"/>
                <w:lang w:val="en-IN" w:eastAsia="ar-SA" w:bidi="ar-SA"/>
              </w:rPr>
              <w:t>Additional Notes</w:t>
            </w:r>
          </w:p>
        </w:tc>
      </w:tr>
      <w:tr w14:paraId="26756D9B" w14:textId="77777777" w:rsidTr="001523FB">
        <w:tblPrEx>
          <w:tblW w:w="9613" w:type="dxa"/>
          <w:tblInd w:w="15" w:type="dxa"/>
          <w:tblLayout w:type="fixed"/>
          <w:tblCellMar>
            <w:top w:w="15" w:type="dxa"/>
            <w:left w:w="15" w:type="dxa"/>
            <w:bottom w:w="15" w:type="dxa"/>
            <w:right w:w="15" w:type="dxa"/>
          </w:tblCellMar>
          <w:tblLook w:val="0000"/>
        </w:tblPrEx>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73E77503"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Class</w:t>
            </w:r>
          </w:p>
        </w:tc>
        <w:tc>
          <w:tcPr>
            <w:tcW w:w="14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180E2D6"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88AF134" w14:textId="271B9C46">
            <w:pPr>
              <w:suppressAutoHyphens/>
              <w:spacing w:after="0" w:line="360" w:lineRule="auto"/>
              <w:rPr>
                <w:rFonts w:ascii="Times New Roman" w:eastAsia="Times New Roman" w:hAnsi="Times New Roman" w:cs="Times New Roman"/>
                <w:color w:val="000000"/>
                <w:sz w:val="24"/>
                <w:szCs w:val="15"/>
                <w:lang w:val="en-IN" w:eastAsia="ar-SA" w:bidi="ar-SA"/>
              </w:rPr>
            </w:pPr>
            <w:r>
              <w:rPr>
                <w:rFonts w:ascii="Times New Roman" w:eastAsia="Times New Roman" w:hAnsi="Times New Roman" w:cs="Times New Roman"/>
                <w:color w:val="000000"/>
                <w:sz w:val="22"/>
                <w:szCs w:val="15"/>
                <w:lang w:val="en-IN" w:eastAsia="ar-SA" w:bidi="ar-SA"/>
              </w:rPr>
              <w:t>Category</w:t>
            </w:r>
            <w:r w:rsidRPr="000D277C">
              <w:rPr>
                <w:rFonts w:ascii="Times New Roman" w:eastAsia="Times New Roman" w:hAnsi="Times New Roman" w:cs="Times New Roman"/>
                <w:color w:val="000000"/>
                <w:sz w:val="22"/>
                <w:szCs w:val="15"/>
                <w:lang w:val="en-IN" w:eastAsia="ar-SA" w:bidi="ar-SA"/>
              </w:rPr>
              <w:t xml:space="preserve">, </w:t>
            </w:r>
            <w:r>
              <w:rPr>
                <w:rFonts w:ascii="Times New Roman" w:eastAsia="Times New Roman" w:hAnsi="Times New Roman" w:cs="Times New Roman"/>
                <w:color w:val="000000"/>
                <w:sz w:val="22"/>
                <w:szCs w:val="15"/>
                <w:lang w:val="en-IN" w:eastAsia="ar-SA" w:bidi="ar-SA"/>
              </w:rPr>
              <w:t>Worker, Service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255419FB" w14:textId="77777777">
            <w:pPr>
              <w:suppressAutoHyphens/>
              <w:spacing w:after="0" w:line="36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color w:val="000000"/>
                <w:sz w:val="22"/>
                <w:szCs w:val="15"/>
                <w:lang w:val="en-IN" w:eastAsia="ar-SA" w:bidi="ar-SA"/>
              </w:rPr>
              <w:t xml:space="preserve">Class names should be based on "objects" or "real things" and should generally be </w:t>
            </w:r>
            <w:r w:rsidRPr="000D277C">
              <w:rPr>
                <w:rFonts w:ascii="Times New Roman" w:eastAsia="Times New Roman" w:hAnsi="Times New Roman" w:cs="Times New Roman"/>
                <w:b/>
                <w:bCs/>
                <w:color w:val="000000"/>
                <w:sz w:val="22"/>
                <w:szCs w:val="15"/>
                <w:lang w:val="en-IN" w:eastAsia="ar-SA" w:bidi="ar-SA"/>
              </w:rPr>
              <w:t>nouns</w:t>
            </w:r>
            <w:r w:rsidRPr="000D277C">
              <w:rPr>
                <w:rFonts w:ascii="Times New Roman" w:eastAsia="Times New Roman" w:hAnsi="Times New Roman" w:cs="Times New Roman"/>
                <w:color w:val="000000"/>
                <w:sz w:val="22"/>
                <w:szCs w:val="15"/>
                <w:lang w:val="en-IN" w:eastAsia="ar-SA" w:bidi="ar-SA"/>
              </w:rPr>
              <w:t>. No ‘_’ signs allowed. Do not use type prefixes like ‘C’ for class.</w:t>
            </w:r>
          </w:p>
        </w:tc>
      </w:tr>
      <w:tr w14:paraId="2E5B2CD6" w14:textId="77777777" w:rsidTr="001523FB">
        <w:tblPrEx>
          <w:tblW w:w="9613" w:type="dxa"/>
          <w:tblInd w:w="15" w:type="dxa"/>
          <w:tblLayout w:type="fixed"/>
          <w:tblCellMar>
            <w:top w:w="15" w:type="dxa"/>
            <w:left w:w="15" w:type="dxa"/>
            <w:bottom w:w="15" w:type="dxa"/>
            <w:right w:w="15" w:type="dxa"/>
          </w:tblCellMar>
          <w:tblLook w:val="0000"/>
        </w:tblPrEx>
        <w:trPr>
          <w:trHeight w:val="733"/>
        </w:trPr>
        <w:tc>
          <w:tcPr>
            <w:tcW w:w="156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1FA885D"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Method</w:t>
            </w:r>
          </w:p>
        </w:tc>
        <w:tc>
          <w:tcPr>
            <w:tcW w:w="14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34DFBFB"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61C87565" w14:textId="2782BCEB">
            <w:pPr>
              <w:suppressAutoHyphens/>
              <w:spacing w:after="0" w:line="360" w:lineRule="auto"/>
              <w:rPr>
                <w:rFonts w:ascii="Times New Roman" w:eastAsia="Times New Roman" w:hAnsi="Times New Roman" w:cs="Times New Roman"/>
                <w:color w:val="000000"/>
                <w:sz w:val="24"/>
                <w:szCs w:val="15"/>
                <w:lang w:val="en-IN" w:eastAsia="ar-SA" w:bidi="ar-SA"/>
              </w:rPr>
            </w:pPr>
            <w:r>
              <w:rPr>
                <w:rFonts w:ascii="Times New Roman" w:eastAsia="Times New Roman" w:hAnsi="Times New Roman" w:cs="Times New Roman"/>
                <w:color w:val="000000"/>
                <w:sz w:val="22"/>
                <w:szCs w:val="15"/>
                <w:lang w:val="en-IN" w:eastAsia="ar-SA" w:bidi="ar-SA"/>
              </w:rPr>
              <w:t>w</w:t>
            </w:r>
            <w:r w:rsidRPr="00AD7349">
              <w:rPr>
                <w:rFonts w:ascii="Times New Roman" w:eastAsia="Times New Roman" w:hAnsi="Times New Roman" w:cs="Times New Roman"/>
                <w:color w:val="000000"/>
                <w:sz w:val="22"/>
                <w:szCs w:val="15"/>
                <w:lang w:val="en-IN" w:eastAsia="ar-SA" w:bidi="ar-SA"/>
              </w:rPr>
              <w:t>orkerExists</w:t>
            </w:r>
            <w:r w:rsidRPr="000D277C">
              <w:rPr>
                <w:rFonts w:ascii="Times New Roman" w:eastAsia="Times New Roman" w:hAnsi="Times New Roman" w:cs="Times New Roman"/>
                <w:color w:val="000000"/>
                <w:sz w:val="22"/>
                <w:szCs w:val="15"/>
                <w:lang w:val="en-IN" w:eastAsia="ar-SA" w:bidi="ar-SA"/>
              </w:rPr>
              <w:t xml:space="preserve">, </w:t>
            </w:r>
            <w:r>
              <w:rPr>
                <w:rFonts w:ascii="Times New Roman" w:eastAsia="Times New Roman" w:hAnsi="Times New Roman" w:cs="Times New Roman"/>
                <w:color w:val="000000"/>
                <w:sz w:val="22"/>
                <w:szCs w:val="15"/>
                <w:lang w:val="en-IN" w:eastAsia="ar-SA" w:bidi="ar-SA"/>
              </w:rPr>
              <w:t>p</w:t>
            </w:r>
            <w:r w:rsidRPr="00AD7349">
              <w:rPr>
                <w:rFonts w:ascii="Times New Roman" w:eastAsia="Times New Roman" w:hAnsi="Times New Roman" w:cs="Times New Roman"/>
                <w:color w:val="000000"/>
                <w:sz w:val="22"/>
                <w:szCs w:val="15"/>
                <w:lang w:val="en-IN" w:eastAsia="ar-SA" w:bidi="ar-SA"/>
              </w:rPr>
              <w:t>ostWorker</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624C90C8" w14:textId="77777777">
            <w:pPr>
              <w:suppressAutoHyphens/>
              <w:spacing w:after="0" w:line="36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color w:val="000000"/>
                <w:sz w:val="22"/>
                <w:szCs w:val="15"/>
                <w:lang w:val="en-IN" w:eastAsia="ar-SA" w:bidi="ar-SA"/>
              </w:rPr>
              <w:t xml:space="preserve">Methods should use </w:t>
            </w:r>
            <w:r w:rsidRPr="000D277C">
              <w:rPr>
                <w:rFonts w:ascii="Times New Roman" w:eastAsia="Times New Roman" w:hAnsi="Times New Roman" w:cs="Times New Roman"/>
                <w:b/>
                <w:bCs/>
                <w:color w:val="000000"/>
                <w:sz w:val="22"/>
                <w:szCs w:val="15"/>
                <w:lang w:val="en-IN" w:eastAsia="ar-SA" w:bidi="ar-SA"/>
              </w:rPr>
              <w:t>verbs</w:t>
            </w:r>
            <w:r w:rsidRPr="000D277C">
              <w:rPr>
                <w:rFonts w:ascii="Times New Roman" w:eastAsia="Times New Roman" w:hAnsi="Times New Roman" w:cs="Times New Roman"/>
                <w:color w:val="000000"/>
                <w:sz w:val="22"/>
                <w:szCs w:val="15"/>
                <w:lang w:val="en-IN" w:eastAsia="ar-SA" w:bidi="ar-SA"/>
              </w:rPr>
              <w:t xml:space="preserve"> or verb phrases.</w:t>
            </w:r>
          </w:p>
        </w:tc>
      </w:tr>
      <w:tr w14:paraId="5BC8A38F" w14:textId="77777777" w:rsidTr="001523FB">
        <w:tblPrEx>
          <w:tblW w:w="9613" w:type="dxa"/>
          <w:tblInd w:w="15" w:type="dxa"/>
          <w:tblLayout w:type="fixed"/>
          <w:tblCellMar>
            <w:top w:w="15" w:type="dxa"/>
            <w:left w:w="15" w:type="dxa"/>
            <w:bottom w:w="15" w:type="dxa"/>
            <w:right w:w="15" w:type="dxa"/>
          </w:tblCellMar>
          <w:tblLook w:val="0000"/>
        </w:tblPrEx>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7AD3E1F5"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Parameter</w:t>
            </w:r>
          </w:p>
        </w:tc>
        <w:tc>
          <w:tcPr>
            <w:tcW w:w="14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2D907A80"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AB85C24" w14:textId="7A298236">
            <w:pPr>
              <w:suppressAutoHyphens/>
              <w:spacing w:after="0" w:line="360" w:lineRule="auto"/>
              <w:rPr>
                <w:rFonts w:ascii="Times New Roman" w:eastAsia="Times New Roman" w:hAnsi="Times New Roman" w:cs="Times New Roman"/>
                <w:color w:val="000000"/>
                <w:sz w:val="24"/>
                <w:szCs w:val="15"/>
                <w:lang w:val="en-IN" w:eastAsia="ar-SA" w:bidi="ar-SA"/>
              </w:rPr>
            </w:pPr>
            <w:r w:rsidRPr="00AD7349">
              <w:rPr>
                <w:rFonts w:ascii="Times New Roman" w:eastAsia="Times New Roman" w:hAnsi="Times New Roman" w:cs="Times New Roman"/>
                <w:color w:val="000000"/>
                <w:sz w:val="22"/>
                <w:szCs w:val="15"/>
                <w:lang w:val="en-IN" w:eastAsia="ar-SA" w:bidi="ar-SA"/>
              </w:rPr>
              <w:t>CategoryDto</w:t>
            </w:r>
            <w:r w:rsidRPr="00AD7349">
              <w:rPr>
                <w:rFonts w:ascii="Times New Roman" w:eastAsia="Times New Roman" w:hAnsi="Times New Roman" w:cs="Times New Roman"/>
                <w:color w:val="000000"/>
                <w:sz w:val="22"/>
                <w:szCs w:val="15"/>
                <w:lang w:val="en-IN" w:eastAsia="ar-SA" w:bidi="ar-SA"/>
              </w:rPr>
              <w:t xml:space="preserve"> </w:t>
            </w:r>
            <w:r w:rsidRPr="00AD7349">
              <w:rPr>
                <w:rFonts w:ascii="Times New Roman" w:eastAsia="Times New Roman" w:hAnsi="Times New Roman" w:cs="Times New Roman"/>
                <w:color w:val="000000"/>
                <w:sz w:val="22"/>
                <w:szCs w:val="15"/>
                <w:lang w:val="en-IN" w:eastAsia="ar-SA" w:bidi="ar-SA"/>
              </w:rPr>
              <w:t>categoryDto</w:t>
            </w:r>
            <w:r>
              <w:rPr>
                <w:rFonts w:ascii="Times New Roman" w:eastAsia="Times New Roman" w:hAnsi="Times New Roman" w:cs="Times New Roman"/>
                <w:color w:val="000000"/>
                <w:sz w:val="22"/>
                <w:szCs w:val="15"/>
                <w:lang w:val="en-IN" w:eastAsia="ar-SA" w:bidi="ar-SA"/>
              </w:rPr>
              <w:t>, id</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2DB38A2D" w14:textId="77777777">
            <w:pPr>
              <w:suppressAutoHyphens/>
              <w:spacing w:after="0" w:line="36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color w:val="000000"/>
                <w:sz w:val="22"/>
                <w:szCs w:val="15"/>
                <w:lang w:val="en-IN" w:eastAsia="ar-SA" w:bidi="ar-SA"/>
              </w:rPr>
              <w:t> </w:t>
            </w:r>
            <w:r w:rsidRPr="000D277C">
              <w:rPr>
                <w:rFonts w:ascii="Times New Roman" w:eastAsia="Times New Roman" w:hAnsi="Times New Roman" w:cs="Times New Roman"/>
                <w:sz w:val="22"/>
                <w:szCs w:val="24"/>
                <w:lang w:val="en-IN" w:eastAsia="ar-SA" w:bidi="ar-SA"/>
              </w:rPr>
              <w:t>Use descriptive parameter names. Parameter names should be descriptive enough that the name of the parameter and its type can be used to determine its meaning in most scenarios.</w:t>
            </w:r>
          </w:p>
        </w:tc>
      </w:tr>
      <w:tr w14:paraId="12E8A5B3" w14:textId="77777777" w:rsidTr="001523FB">
        <w:tblPrEx>
          <w:tblW w:w="9613" w:type="dxa"/>
          <w:tblInd w:w="15" w:type="dxa"/>
          <w:tblLayout w:type="fixed"/>
          <w:tblCellMar>
            <w:top w:w="15" w:type="dxa"/>
            <w:left w:w="15" w:type="dxa"/>
            <w:bottom w:w="15" w:type="dxa"/>
            <w:right w:w="15" w:type="dxa"/>
          </w:tblCellMar>
          <w:tblLook w:val="0000"/>
        </w:tblPrEx>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B377C2B"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Interface</w:t>
            </w:r>
          </w:p>
        </w:tc>
        <w:tc>
          <w:tcPr>
            <w:tcW w:w="14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5AA34194"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4417C14D"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Disposable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5E5F8E72" w14:textId="77777777">
            <w:pPr>
              <w:suppressAutoHyphens/>
              <w:spacing w:after="0" w:line="36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color w:val="000000"/>
                <w:sz w:val="22"/>
                <w:szCs w:val="15"/>
                <w:lang w:val="en-IN" w:eastAsia="ar-SA" w:bidi="ar-SA"/>
              </w:rPr>
              <w:t>Do not use the ‘_’ sign</w:t>
            </w:r>
          </w:p>
        </w:tc>
      </w:tr>
      <w:tr w14:paraId="2C12B0F8" w14:textId="77777777" w:rsidTr="001523FB">
        <w:tblPrEx>
          <w:tblW w:w="9613" w:type="dxa"/>
          <w:tblInd w:w="15" w:type="dxa"/>
          <w:tblLayout w:type="fixed"/>
          <w:tblCellMar>
            <w:top w:w="15" w:type="dxa"/>
            <w:left w:w="15" w:type="dxa"/>
            <w:bottom w:w="15" w:type="dxa"/>
            <w:right w:w="15" w:type="dxa"/>
          </w:tblCellMar>
          <w:tblLook w:val="0000"/>
        </w:tblPrEx>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229884B" w14:textId="77777777">
            <w:pPr>
              <w:suppressAutoHyphens/>
              <w:spacing w:before="0" w:after="0" w:line="360" w:lineRule="auto"/>
              <w:rPr>
                <w:rFonts w:ascii="Times New Roman" w:eastAsia="Arial Unicode MS" w:hAnsi="Times New Roman" w:cs="Times New Roman"/>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Property</w:t>
            </w:r>
          </w:p>
        </w:tc>
        <w:tc>
          <w:tcPr>
            <w:tcW w:w="14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E5E4492" w14:textId="77777777">
            <w:pPr>
              <w:suppressAutoHyphens/>
              <w:spacing w:before="0" w:after="0" w:line="360" w:lineRule="auto"/>
              <w:rPr>
                <w:rFonts w:ascii="Times New Roman" w:eastAsia="Arial Unicode MS" w:hAnsi="Times New Roman" w:cs="Times New Roman"/>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517945AB" w14:textId="77777777">
            <w:pPr>
              <w:suppressAutoHyphens/>
              <w:spacing w:before="0" w:after="0" w:line="360" w:lineRule="auto"/>
              <w:rPr>
                <w:rFonts w:ascii="Arial Unicode MS" w:eastAsia="Arial Unicode MS" w:hAnsi="Arial Unicode MS" w:cs="Arial Unicode MS"/>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ForeColor</w:t>
            </w:r>
            <w:r w:rsidRPr="000D277C">
              <w:rPr>
                <w:rFonts w:ascii="Times New Roman" w:eastAsia="Arial Unicode MS" w:hAnsi="Times New Roman" w:cs="Times New Roman"/>
                <w:color w:val="000000"/>
                <w:sz w:val="22"/>
                <w:szCs w:val="15"/>
                <w:lang w:val="en-IN" w:eastAsia="ar-SA" w:bidi="ar-SA"/>
              </w:rPr>
              <w:t xml:space="preserve">, </w:t>
            </w:r>
            <w:r w:rsidRPr="000D277C">
              <w:rPr>
                <w:rFonts w:ascii="Times New Roman" w:eastAsia="Arial Unicode MS" w:hAnsi="Times New Roman" w:cs="Times New Roman"/>
                <w:color w:val="000000"/>
                <w:sz w:val="22"/>
                <w:szCs w:val="15"/>
                <w:lang w:val="en-IN" w:eastAsia="ar-SA" w:bidi="ar-SA"/>
              </w:rPr>
              <w:t>BackColor</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34729D8B" w14:textId="77777777">
            <w:pPr>
              <w:suppressAutoHyphens/>
              <w:spacing w:after="0" w:line="36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color w:val="000000"/>
                <w:sz w:val="22"/>
                <w:szCs w:val="15"/>
                <w:lang w:val="en-IN" w:eastAsia="ar-SA" w:bidi="ar-SA"/>
              </w:rPr>
              <w:t>Use a noun or noun phrase to name properties</w:t>
            </w:r>
            <w:r w:rsidRPr="000D277C">
              <w:rPr>
                <w:rFonts w:ascii="Times New Roman" w:eastAsia="Times New Roman" w:hAnsi="Times New Roman" w:cs="Times New Roman"/>
                <w:sz w:val="22"/>
                <w:szCs w:val="24"/>
                <w:lang w:val="en-IN" w:eastAsia="ar-SA" w:bidi="ar-SA"/>
              </w:rPr>
              <w:t>.</w:t>
            </w:r>
          </w:p>
        </w:tc>
      </w:tr>
      <w:tr w14:paraId="008E54B3" w14:textId="77777777" w:rsidTr="001523FB">
        <w:tblPrEx>
          <w:tblW w:w="9613" w:type="dxa"/>
          <w:tblInd w:w="15" w:type="dxa"/>
          <w:tblLayout w:type="fixed"/>
          <w:tblCellMar>
            <w:top w:w="15" w:type="dxa"/>
            <w:left w:w="15" w:type="dxa"/>
            <w:bottom w:w="15" w:type="dxa"/>
            <w:right w:w="15" w:type="dxa"/>
          </w:tblCellMar>
          <w:tblLook w:val="0000"/>
        </w:tblPrEx>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641BDAE8" w14:textId="77777777">
            <w:pPr>
              <w:suppressAutoHyphens/>
              <w:spacing w:before="0" w:after="280" w:line="360" w:lineRule="auto"/>
              <w:rPr>
                <w:rFonts w:ascii="Times New Roman" w:eastAsia="Arial Unicode MS" w:hAnsi="Times New Roman" w:cs="Times New Roman"/>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Associated private member variable</w:t>
            </w:r>
          </w:p>
          <w:p w:rsidR="000B70F6" w:rsidRPr="000D277C" w:rsidP="001523FB" w14:paraId="1BA9D4B2" w14:textId="77777777">
            <w:pPr>
              <w:suppressAutoHyphens/>
              <w:spacing w:before="280" w:after="0" w:line="360" w:lineRule="auto"/>
              <w:rPr>
                <w:rFonts w:ascii="Times New Roman" w:eastAsia="Arial Unicode MS" w:hAnsi="Times New Roman" w:cs="Times New Roman"/>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 </w:t>
            </w:r>
          </w:p>
        </w:tc>
        <w:tc>
          <w:tcPr>
            <w:tcW w:w="14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5D515F0B" w14:textId="77777777">
            <w:pPr>
              <w:suppressAutoHyphens/>
              <w:spacing w:before="0" w:after="280" w:line="360" w:lineRule="auto"/>
              <w:rPr>
                <w:rFonts w:ascii="Times New Roman" w:eastAsia="Arial Unicode MS" w:hAnsi="Times New Roman" w:cs="Times New Roman"/>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_camelCase</w:t>
            </w:r>
          </w:p>
          <w:p w:rsidR="000B70F6" w:rsidRPr="000D277C" w:rsidP="001523FB" w14:paraId="15B8138C" w14:textId="77777777">
            <w:pPr>
              <w:suppressAutoHyphens/>
              <w:spacing w:before="280" w:after="0" w:line="360" w:lineRule="auto"/>
              <w:rPr>
                <w:rFonts w:ascii="Times New Roman" w:eastAsia="Arial Unicode MS" w:hAnsi="Times New Roman" w:cs="Times New Roman"/>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 </w:t>
            </w:r>
          </w:p>
        </w:tc>
        <w:tc>
          <w:tcPr>
            <w:tcW w:w="1769"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51D2A093" w14:textId="77777777">
            <w:pPr>
              <w:suppressAutoHyphens/>
              <w:spacing w:before="0" w:after="280" w:line="360" w:lineRule="auto"/>
              <w:rPr>
                <w:rFonts w:ascii="Times New Roman" w:eastAsia="Arial Unicode MS" w:hAnsi="Times New Roman" w:cs="Times New Roman"/>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_</w:t>
            </w:r>
            <w:r w:rsidRPr="000D277C">
              <w:rPr>
                <w:rFonts w:ascii="Times New Roman" w:eastAsia="Arial Unicode MS" w:hAnsi="Times New Roman" w:cs="Times New Roman"/>
                <w:color w:val="000000"/>
                <w:sz w:val="22"/>
                <w:szCs w:val="15"/>
                <w:lang w:val="en-IN" w:eastAsia="ar-SA" w:bidi="ar-SA"/>
              </w:rPr>
              <w:t>foreColor</w:t>
            </w:r>
            <w:r w:rsidRPr="000D277C">
              <w:rPr>
                <w:rFonts w:ascii="Times New Roman" w:eastAsia="Arial Unicode MS" w:hAnsi="Times New Roman" w:cs="Times New Roman"/>
                <w:color w:val="000000"/>
                <w:sz w:val="22"/>
                <w:szCs w:val="15"/>
                <w:lang w:val="en-IN" w:eastAsia="ar-SA" w:bidi="ar-SA"/>
              </w:rPr>
              <w:t>, _</w:t>
            </w:r>
            <w:r w:rsidRPr="000D277C">
              <w:rPr>
                <w:rFonts w:ascii="Times New Roman" w:eastAsia="Arial Unicode MS" w:hAnsi="Times New Roman" w:cs="Times New Roman"/>
                <w:color w:val="000000"/>
                <w:sz w:val="22"/>
                <w:szCs w:val="15"/>
                <w:lang w:val="en-IN" w:eastAsia="ar-SA" w:bidi="ar-SA"/>
              </w:rPr>
              <w:t>backColor</w:t>
            </w:r>
          </w:p>
          <w:p w:rsidR="000B70F6" w:rsidRPr="000D277C" w:rsidP="001523FB" w14:paraId="18670285" w14:textId="77777777">
            <w:pPr>
              <w:suppressAutoHyphens/>
              <w:spacing w:before="280" w:after="0" w:line="360" w:lineRule="auto"/>
              <w:rPr>
                <w:rFonts w:ascii="Arial Unicode MS" w:eastAsia="Arial Unicode MS" w:hAnsi="Arial Unicode MS" w:cs="Arial Unicode MS"/>
                <w:color w:val="000000"/>
                <w:sz w:val="24"/>
                <w:szCs w:val="15"/>
                <w:lang w:val="en-IN" w:eastAsia="ar-SA" w:bidi="ar-SA"/>
              </w:rPr>
            </w:pPr>
            <w:r w:rsidRPr="000D277C">
              <w:rPr>
                <w:rFonts w:ascii="Times New Roman" w:eastAsia="Arial Unicode MS" w:hAnsi="Times New Roman" w:cs="Times New Roman"/>
                <w:color w:val="000000"/>
                <w:sz w:val="22"/>
                <w:szCs w:val="15"/>
                <w:lang w:val="en-IN" w:eastAsia="ar-SA" w:bidi="ar-SA"/>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42D856FF" w14:textId="77777777">
            <w:pPr>
              <w:suppressAutoHyphens/>
              <w:spacing w:after="0" w:line="36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color w:val="000000"/>
                <w:sz w:val="22"/>
                <w:szCs w:val="15"/>
                <w:lang w:val="en-IN" w:eastAsia="ar-SA" w:bidi="ar-SA"/>
              </w:rPr>
              <w:t>Use underscore camel casing for the private member variables</w:t>
            </w:r>
          </w:p>
        </w:tc>
      </w:tr>
      <w:tr w14:paraId="032B985A" w14:textId="77777777" w:rsidTr="001523FB">
        <w:tblPrEx>
          <w:tblW w:w="9613" w:type="dxa"/>
          <w:tblInd w:w="15" w:type="dxa"/>
          <w:tblLayout w:type="fixed"/>
          <w:tblCellMar>
            <w:top w:w="15" w:type="dxa"/>
            <w:left w:w="15" w:type="dxa"/>
            <w:bottom w:w="15" w:type="dxa"/>
            <w:right w:w="15" w:type="dxa"/>
          </w:tblCellMar>
          <w:tblLook w:val="0000"/>
        </w:tblPrEx>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6F540541"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55A9198"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7E902059" w14:textId="77777777">
            <w:pPr>
              <w:suppressAutoHyphens/>
              <w:spacing w:after="0" w:line="360" w:lineRule="auto"/>
              <w:rPr>
                <w:rFonts w:ascii="Times New Roman" w:eastAsia="Times New Roman" w:hAnsi="Times New Roman" w:cs="Times New Roman"/>
                <w:color w:val="000000"/>
                <w:sz w:val="24"/>
                <w:szCs w:val="15"/>
                <w:lang w:val="en-IN" w:eastAsia="ar-SA" w:bidi="ar-SA"/>
              </w:rPr>
            </w:pPr>
            <w:r w:rsidRPr="000D277C">
              <w:rPr>
                <w:rFonts w:ascii="Times New Roman" w:eastAsia="Times New Roman" w:hAnsi="Times New Roman" w:cs="Times New Roman"/>
                <w:color w:val="000000"/>
                <w:sz w:val="22"/>
                <w:szCs w:val="15"/>
                <w:lang w:val="en-IN" w:eastAsia="ar-SA" w:bidi="ar-SA"/>
              </w:rPr>
              <w:t>WebException</w:t>
            </w:r>
            <w:r w:rsidRPr="000D277C">
              <w:rPr>
                <w:rFonts w:ascii="Times New Roman" w:eastAsia="Times New Roman" w:hAnsi="Times New Roman" w:cs="Times New Roman"/>
                <w:color w:val="000000"/>
                <w:sz w:val="22"/>
                <w:szCs w:val="15"/>
                <w:lang w:val="en-IN" w:eastAsia="ar-SA" w:bidi="ar-SA"/>
              </w:rPr>
              <w: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7A35F602" w14:textId="77777777">
            <w:pPr>
              <w:suppressAutoHyphens/>
              <w:spacing w:after="0" w:line="36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color w:val="000000"/>
                <w:sz w:val="22"/>
                <w:szCs w:val="15"/>
                <w:lang w:val="en-IN" w:eastAsia="ar-SA" w:bidi="ar-SA"/>
              </w:rPr>
              <w:t> </w:t>
            </w:r>
          </w:p>
        </w:tc>
      </w:tr>
    </w:tbl>
    <w:p w:rsidR="000418B5" w:rsidP="000418B5" w14:paraId="291A6CF5" w14:textId="5E918583">
      <w:pPr>
        <w:pStyle w:val="Heading3"/>
        <w:keepNext/>
        <w:numPr>
          <w:ilvl w:val="0"/>
          <w:numId w:val="0"/>
        </w:numPr>
        <w:tabs>
          <w:tab w:val="clear" w:pos="720"/>
        </w:tabs>
        <w:suppressAutoHyphens/>
        <w:spacing w:after="0" w:line="360" w:lineRule="auto"/>
        <w:ind w:left="720" w:hanging="720"/>
        <w:rPr>
          <w:rFonts w:ascii="Times New Roman" w:eastAsia="Times New Roman" w:hAnsi="Times New Roman" w:cs="Times New Roman"/>
          <w:b/>
          <w:bCs/>
          <w:sz w:val="26"/>
          <w:szCs w:val="26"/>
          <w:lang w:val="en-IN" w:eastAsia="ar-SA" w:bidi="ar-SA"/>
        </w:rPr>
      </w:pPr>
    </w:p>
    <w:p w:rsidR="000B70F6" w:rsidRPr="000D277C" w:rsidP="000C55EC" w14:paraId="086EC1FF" w14:textId="4BA11A82">
      <w:pPr>
        <w:pStyle w:val="Heading3"/>
        <w:keepNext/>
        <w:numPr>
          <w:ilvl w:val="0"/>
          <w:numId w:val="0"/>
        </w:numPr>
        <w:tabs>
          <w:tab w:val="clear" w:pos="720"/>
        </w:tabs>
        <w:suppressAutoHyphens/>
        <w:spacing w:after="0" w:line="360" w:lineRule="auto"/>
        <w:ind w:left="-270" w:firstLine="0"/>
        <w:rPr>
          <w:rFonts w:ascii="Times New Roman" w:eastAsia="Times New Roman" w:hAnsi="Times New Roman" w:cs="Times New Roman"/>
          <w:b/>
          <w:bCs/>
          <w:sz w:val="26"/>
          <w:szCs w:val="26"/>
          <w:lang w:val="en-IN" w:eastAsia="ar-SA" w:bidi="ar-SA"/>
        </w:rPr>
      </w:pPr>
      <w:r>
        <w:rPr>
          <w:rFonts w:ascii="Times New Roman" w:eastAsia="Times New Roman" w:hAnsi="Times New Roman" w:cs="Times New Roman"/>
          <w:b/>
          <w:bCs/>
          <w:sz w:val="26"/>
          <w:szCs w:val="26"/>
          <w:lang w:val="en-IN" w:eastAsia="ar-SA" w:bidi="ar-SA"/>
        </w:rPr>
        <w:t xml:space="preserve">4.2. </w:t>
      </w:r>
      <w:r w:rsidRPr="000D277C">
        <w:rPr>
          <w:rFonts w:ascii="Times New Roman" w:eastAsia="Times New Roman" w:hAnsi="Times New Roman" w:cs="Times New Roman"/>
          <w:b/>
          <w:bCs/>
          <w:sz w:val="26"/>
          <w:szCs w:val="26"/>
          <w:lang w:val="en-IN" w:eastAsia="ar-SA" w:bidi="ar-SA"/>
        </w:rPr>
        <w:t>Comments</w:t>
      </w:r>
    </w:p>
    <w:p w:rsidR="000B70F6" w:rsidRPr="000D277C" w:rsidP="000B70F6" w14:paraId="1C14FE59" w14:textId="47F23049">
      <w:pPr>
        <w:numPr>
          <w:ilvl w:val="0"/>
          <w:numId w:val="22"/>
        </w:numPr>
        <w:tabs>
          <w:tab w:val="num" w:pos="720"/>
        </w:tabs>
        <w:suppressAutoHyphens/>
        <w:spacing w:before="280" w:after="120" w:line="360" w:lineRule="auto"/>
        <w:ind w:left="480" w:hanging="360"/>
        <w:rPr>
          <w:rFonts w:ascii="Times New Roman" w:eastAsia="Times New Roman" w:hAnsi="Times New Roman" w:cs="Times New Roman"/>
          <w:sz w:val="26"/>
          <w:szCs w:val="26"/>
          <w:lang w:val="en-IN" w:eastAsia="ar-SA" w:bidi="ar-SA"/>
        </w:rPr>
      </w:pPr>
      <w:r w:rsidRPr="000D277C">
        <w:rPr>
          <w:rFonts w:ascii="Times New Roman" w:eastAsia="Times New Roman" w:hAnsi="Times New Roman" w:cs="Times New Roman"/>
          <w:sz w:val="26"/>
          <w:szCs w:val="26"/>
          <w:lang w:val="en-IN" w:eastAsia="ar-SA" w:bidi="ar-SA"/>
        </w:rPr>
        <w:t xml:space="preserve">Comment each type, each non-public </w:t>
      </w:r>
      <w:r w:rsidRPr="000D277C" w:rsidR="001E6E57">
        <w:rPr>
          <w:rFonts w:ascii="Times New Roman" w:eastAsia="Times New Roman" w:hAnsi="Times New Roman" w:cs="Times New Roman"/>
          <w:sz w:val="26"/>
          <w:szCs w:val="26"/>
          <w:lang w:val="en-IN" w:eastAsia="ar-SA" w:bidi="ar-SA"/>
        </w:rPr>
        <w:t>type of</w:t>
      </w:r>
      <w:r w:rsidRPr="000D277C">
        <w:rPr>
          <w:rFonts w:ascii="Times New Roman" w:eastAsia="Times New Roman" w:hAnsi="Times New Roman" w:cs="Times New Roman"/>
          <w:sz w:val="26"/>
          <w:szCs w:val="26"/>
          <w:lang w:val="en-IN" w:eastAsia="ar-SA" w:bidi="ar-SA"/>
        </w:rPr>
        <w:t xml:space="preserve"> member, and each region declaration. </w:t>
      </w:r>
    </w:p>
    <w:p w:rsidR="000B70F6" w:rsidRPr="000D277C" w:rsidP="000B70F6" w14:paraId="6C6E6456" w14:textId="6D121314">
      <w:pPr>
        <w:numPr>
          <w:ilvl w:val="0"/>
          <w:numId w:val="22"/>
        </w:numPr>
        <w:tabs>
          <w:tab w:val="num" w:pos="720"/>
        </w:tabs>
        <w:suppressAutoHyphens/>
        <w:spacing w:after="120" w:line="360" w:lineRule="auto"/>
        <w:ind w:left="720" w:hanging="600"/>
        <w:rPr>
          <w:rFonts w:ascii="Times New Roman" w:eastAsia="Times New Roman" w:hAnsi="Times New Roman" w:cs="Times New Roman"/>
          <w:sz w:val="26"/>
          <w:szCs w:val="26"/>
          <w:lang w:val="en-IN" w:eastAsia="ar-SA" w:bidi="ar-SA"/>
        </w:rPr>
      </w:pPr>
      <w:r w:rsidRPr="000D277C">
        <w:rPr>
          <w:rFonts w:ascii="Times New Roman" w:eastAsia="Times New Roman" w:hAnsi="Times New Roman" w:cs="Times New Roman"/>
          <w:sz w:val="26"/>
          <w:szCs w:val="26"/>
          <w:lang w:val="en-IN" w:eastAsia="ar-SA" w:bidi="ar-SA"/>
        </w:rPr>
        <w:t>Use end-line comments only on variable declaration lines. End-line comments ar</w:t>
      </w:r>
      <w:r w:rsidRPr="000D277C" w:rsidR="000C55EC">
        <w:rPr>
          <w:rFonts w:ascii="Times New Roman" w:eastAsia="Times New Roman" w:hAnsi="Times New Roman" w:cs="Times New Roman"/>
          <w:sz w:val="26"/>
          <w:szCs w:val="26"/>
          <w:lang w:val="en-IN" w:eastAsia="ar-SA" w:bidi="ar-SA"/>
        </w:rPr>
        <w:t>e</w:t>
      </w:r>
      <w:r w:rsidRPr="000D277C">
        <w:rPr>
          <w:rFonts w:ascii="Times New Roman" w:eastAsia="Times New Roman" w:hAnsi="Times New Roman" w:cs="Times New Roman"/>
          <w:sz w:val="26"/>
          <w:szCs w:val="26"/>
          <w:lang w:val="en-IN" w:eastAsia="ar-SA" w:bidi="ar-SA"/>
        </w:rPr>
        <w:t xml:space="preserve"> comments that follow code on a single line. </w:t>
      </w:r>
    </w:p>
    <w:p w:rsidR="000B70F6" w:rsidRPr="000D277C" w:rsidP="000B70F6" w14:paraId="620C266F" w14:textId="77777777">
      <w:pPr>
        <w:numPr>
          <w:ilvl w:val="0"/>
          <w:numId w:val="22"/>
        </w:numPr>
        <w:tabs>
          <w:tab w:val="num" w:pos="720"/>
        </w:tabs>
        <w:suppressAutoHyphens/>
        <w:spacing w:after="120" w:line="360" w:lineRule="auto"/>
        <w:ind w:left="480" w:hanging="360"/>
        <w:rPr>
          <w:rFonts w:ascii="Times New Roman" w:eastAsia="Times New Roman" w:hAnsi="Times New Roman" w:cs="Times New Roman"/>
          <w:sz w:val="26"/>
          <w:szCs w:val="26"/>
          <w:lang w:val="en-IN" w:eastAsia="ar-SA" w:bidi="ar-SA"/>
        </w:rPr>
      </w:pPr>
      <w:r w:rsidRPr="000D277C">
        <w:rPr>
          <w:rFonts w:ascii="Times New Roman" w:eastAsia="Times New Roman" w:hAnsi="Times New Roman" w:cs="Times New Roman"/>
          <w:sz w:val="26"/>
          <w:szCs w:val="26"/>
          <w:lang w:val="en-IN" w:eastAsia="ar-SA" w:bidi="ar-SA"/>
        </w:rPr>
        <w:t xml:space="preserve">Separate comments from comment delimiters (apostrophe) or // with one space. </w:t>
      </w:r>
    </w:p>
    <w:p w:rsidR="000B70F6" w:rsidRPr="000D277C" w:rsidP="000B70F6" w14:paraId="072B5F72" w14:textId="77777777">
      <w:pPr>
        <w:numPr>
          <w:ilvl w:val="0"/>
          <w:numId w:val="22"/>
        </w:numPr>
        <w:tabs>
          <w:tab w:val="num" w:pos="720"/>
        </w:tabs>
        <w:suppressAutoHyphens/>
        <w:spacing w:after="120" w:line="360" w:lineRule="auto"/>
        <w:ind w:left="480" w:hanging="360"/>
        <w:rPr>
          <w:rFonts w:ascii="Times New Roman" w:eastAsia="Times New Roman" w:hAnsi="Times New Roman" w:cs="Times New Roman"/>
          <w:sz w:val="26"/>
          <w:szCs w:val="26"/>
          <w:lang w:val="en-IN" w:eastAsia="ar-SA" w:bidi="ar-SA"/>
        </w:rPr>
      </w:pPr>
      <w:r w:rsidRPr="000D277C">
        <w:rPr>
          <w:rFonts w:ascii="Times New Roman" w:eastAsia="Times New Roman" w:hAnsi="Times New Roman" w:cs="Times New Roman"/>
          <w:sz w:val="26"/>
          <w:szCs w:val="26"/>
          <w:lang w:val="en-IN" w:eastAsia="ar-SA" w:bidi="ar-SA"/>
        </w:rPr>
        <w:t xml:space="preserve">Begin the comment text with an uppercase letter. </w:t>
      </w:r>
    </w:p>
    <w:p w:rsidR="000B70F6" w:rsidRPr="000D277C" w:rsidP="000B70F6" w14:paraId="25F95A34" w14:textId="77777777">
      <w:pPr>
        <w:numPr>
          <w:ilvl w:val="0"/>
          <w:numId w:val="22"/>
        </w:numPr>
        <w:tabs>
          <w:tab w:val="num" w:pos="720"/>
        </w:tabs>
        <w:suppressAutoHyphens/>
        <w:spacing w:after="120" w:line="360" w:lineRule="auto"/>
        <w:ind w:left="480" w:hanging="360"/>
        <w:rPr>
          <w:rFonts w:ascii="Times New Roman" w:eastAsia="Times New Roman" w:hAnsi="Times New Roman" w:cs="Times New Roman"/>
          <w:sz w:val="26"/>
          <w:szCs w:val="26"/>
          <w:lang w:val="en-IN" w:eastAsia="ar-SA" w:bidi="ar-SA"/>
        </w:rPr>
      </w:pPr>
      <w:r w:rsidRPr="000D277C">
        <w:rPr>
          <w:rFonts w:ascii="Times New Roman" w:eastAsia="Times New Roman" w:hAnsi="Times New Roman" w:cs="Times New Roman"/>
          <w:sz w:val="26"/>
          <w:szCs w:val="26"/>
          <w:lang w:val="en-IN" w:eastAsia="ar-SA" w:bidi="ar-SA"/>
        </w:rPr>
        <w:t xml:space="preserve">End the comment with a period. </w:t>
      </w:r>
    </w:p>
    <w:p w:rsidR="000B70F6" w:rsidRPr="000D277C" w:rsidP="000B70F6" w14:paraId="6A0642CC" w14:textId="77777777">
      <w:pPr>
        <w:numPr>
          <w:ilvl w:val="0"/>
          <w:numId w:val="22"/>
        </w:numPr>
        <w:tabs>
          <w:tab w:val="num" w:pos="720"/>
        </w:tabs>
        <w:suppressAutoHyphens/>
        <w:spacing w:after="280" w:line="360" w:lineRule="auto"/>
        <w:ind w:left="480" w:hanging="360"/>
        <w:jc w:val="both"/>
        <w:rPr>
          <w:rFonts w:ascii="Times New Roman" w:eastAsia="Times New Roman" w:hAnsi="Times New Roman" w:cs="Times New Roman"/>
          <w:b/>
          <w:bCs/>
          <w:sz w:val="24"/>
          <w:szCs w:val="24"/>
          <w:lang w:val="en-IN" w:eastAsia="ar-SA" w:bidi="ar-SA"/>
        </w:rPr>
      </w:pPr>
      <w:r w:rsidRPr="000D277C">
        <w:rPr>
          <w:rFonts w:ascii="Times New Roman" w:eastAsia="Times New Roman" w:hAnsi="Times New Roman" w:cs="Times New Roman"/>
          <w:sz w:val="26"/>
          <w:szCs w:val="26"/>
          <w:lang w:val="en-IN" w:eastAsia="ar-SA" w:bidi="ar-SA"/>
        </w:rPr>
        <w:t>Explain the code; do not repeat it</w:t>
      </w:r>
      <w:r w:rsidRPr="000D277C">
        <w:rPr>
          <w:rFonts w:ascii="Times New Roman" w:eastAsia="Times New Roman" w:hAnsi="Times New Roman" w:cs="Times New Roman"/>
          <w:sz w:val="22"/>
          <w:szCs w:val="17"/>
          <w:lang w:val="en-IN" w:eastAsia="ar-SA" w:bidi="ar-SA"/>
        </w:rPr>
        <w:t xml:space="preserve">. </w:t>
      </w:r>
    </w:p>
    <w:p w:rsidR="00785213" w:rsidRPr="000D277C" w:rsidP="00785213" w14:paraId="192FF373"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5F9B441D"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6290F55C"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6E21A8AE"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1C510862"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6BBB641A"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0EFC24BF"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7A1A6B0E"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6289F6B7"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61CAA36B"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35EC3104"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41212492"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5366B6AD"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5564716F"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58CE12AB"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7B03B158"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342A5FAA"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P="00785213" w14:paraId="44B603FD"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418B5" w:rsidP="00785213" w14:paraId="41168079"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418B5" w:rsidP="00785213" w14:paraId="43EAA906"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418B5" w:rsidRPr="000D277C" w:rsidP="00785213" w14:paraId="253C23B6"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17411731"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632EADF0"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27255291"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20820" w:rsidRPr="000D277C" w:rsidP="00785213" w14:paraId="0B249D51"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785213" w:rsidRPr="000D277C" w:rsidP="00785213" w14:paraId="191D69ED"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8"/>
          <w:szCs w:val="24"/>
          <w:lang w:val="en-IN" w:eastAsia="ar-SA" w:bidi="ar-SA"/>
        </w:rPr>
        <w:t>5. TEST REPORT</w:t>
      </w:r>
    </w:p>
    <w:p w:rsidR="00785213" w:rsidRPr="000D277C" w:rsidP="00785213" w14:paraId="1875686A" w14:textId="4767094A">
      <w:pPr>
        <w:suppressAutoHyphens/>
        <w:spacing w:after="0" w:line="240" w:lineRule="auto"/>
        <w:jc w:val="both"/>
        <w:rPr>
          <w:rFonts w:ascii="Times New Roman" w:eastAsia="Times New Roman" w:hAnsi="Times New Roman" w:cs="Times New Roman"/>
          <w:b/>
          <w:bCs/>
          <w:sz w:val="20"/>
          <w:szCs w:val="24"/>
          <w:lang w:val="en-IN" w:eastAsia="ar-SA" w:bidi="ar-SA"/>
        </w:rPr>
      </w:pPr>
      <w:r w:rsidRPr="000D277C">
        <w:rPr>
          <w:noProof/>
          <w:lang w:eastAsia="en-IN"/>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24129</wp:posOffset>
                </wp:positionV>
                <wp:extent cx="5257800" cy="0"/>
                <wp:effectExtent l="38100" t="38100" r="38100" b="38100"/>
                <wp:wrapNone/>
                <wp:docPr id="22" name="Straight Connector 4"/>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xmlns:a="http://schemas.openxmlformats.org/drawingml/2006/main" uri="{909E8E84-426E-40DD-AFC4-6F175D3DCCD1}">
                            <a14:hiddenFill xmlns:a14="http://schemas.microsoft.com/office/drawing/2010/main">
                              <a:noFill/>
                            </a14:hiddenFill>
                          </a:ext>
                          <a:ext xmlns:a="http://schemas.openxmlformats.org/drawingml/2006/main" uri="{AF507438-7753-43E0-B8FC-AC1667EBCBE1}">
                            <a14:hiddenEffects xmlns:a14="http://schemas.microsoft.com/office/drawing/2010/main">
                              <a:effectLst>
                                <a:outerShdw algn="ctr" dir="2700000" dist="35921"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31" style="mso-height-percent:0;mso-height-relative:page;mso-width-percent:0;mso-width-relative:page;mso-wrap-distance-bottom:0;mso-wrap-distance-left:9pt;mso-wrap-distance-right:9pt;mso-wrap-distance-top:0;position:absolute;v-text-anchor:top;z-index:251662336" from="0,1.9pt" to="414pt,1.9pt" fillcolor="this" stroked="t" strokecolor="black" strokeweight="4.51pt">
                <v:stroke endcap="square"/>
              </v:line>
            </w:pict>
          </mc:Fallback>
        </mc:AlternateContent>
      </w:r>
    </w:p>
    <w:p w:rsidR="000B70F6" w:rsidRPr="000D277C" w:rsidP="000B70F6" w14:paraId="7005FDFB"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r w:rsidRPr="000D277C">
        <w:rPr>
          <w:rFonts w:ascii="Times New Roman" w:eastAsia="Times New Roman" w:hAnsi="Times New Roman" w:cs="Times New Roman"/>
          <w:b/>
          <w:bCs/>
          <w:sz w:val="24"/>
          <w:szCs w:val="24"/>
          <w:lang w:val="en-IN" w:eastAsia="ar-SA" w:bidi="ar-SA"/>
        </w:rPr>
        <w:t>Another group called Linux did the testing and the report of the testing is given hereunder.</w:t>
      </w:r>
    </w:p>
    <w:p w:rsidR="00F20820" w:rsidRPr="000D277C" w:rsidP="000B70F6" w14:paraId="0EF1C376"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B70F6" w:rsidRPr="000D277C" w:rsidP="000B70F6" w14:paraId="30ED66B1" w14:textId="77777777">
      <w:pPr>
        <w:suppressAutoHyphens/>
        <w:spacing w:after="0" w:line="240" w:lineRule="auto"/>
        <w:rPr>
          <w:rFonts w:ascii="Times New Roman" w:eastAsia="Times New Roman" w:hAnsi="Times New Roman" w:cs="Times New Roman"/>
          <w:b/>
          <w:bCs/>
          <w:sz w:val="24"/>
          <w:szCs w:val="24"/>
          <w:lang w:val="en-IN" w:eastAsia="ar-SA" w:bidi="ar-SA"/>
        </w:rPr>
      </w:pPr>
      <w:r w:rsidRPr="000D277C">
        <w:rPr>
          <w:rFonts w:ascii="Times New Roman" w:eastAsia="Times New Roman" w:hAnsi="Times New Roman" w:cs="Times New Roman"/>
          <w:b/>
          <w:bCs/>
          <w:sz w:val="24"/>
          <w:szCs w:val="24"/>
          <w:lang w:val="en-IN" w:eastAsia="ar-SA" w:bidi="ar-SA"/>
        </w:rPr>
        <w:t>GENERAL TESTING:</w:t>
      </w:r>
    </w:p>
    <w:p w:rsidR="00F20820" w:rsidRPr="000D277C" w:rsidP="000B70F6" w14:paraId="2FE2BAD6" w14:textId="77777777">
      <w:pPr>
        <w:suppressAutoHyphens/>
        <w:spacing w:after="0" w:line="240" w:lineRule="auto"/>
        <w:rPr>
          <w:rFonts w:ascii="Times New Roman" w:eastAsia="Times New Roman" w:hAnsi="Times New Roman" w:cs="Times New Roman"/>
          <w:b/>
          <w:bCs/>
          <w:sz w:val="24"/>
          <w:szCs w:val="24"/>
          <w:lang w:val="en-IN" w:eastAsia="ar-SA" w:bidi="ar-SA"/>
        </w:rPr>
      </w:pPr>
    </w:p>
    <w:tbl>
      <w:tblPr>
        <w:tblStyle w:val="TableNormal"/>
        <w:tblW w:w="8647" w:type="dxa"/>
        <w:tblLayout w:type="fixed"/>
        <w:tblCellMar>
          <w:top w:w="15" w:type="dxa"/>
          <w:left w:w="15" w:type="dxa"/>
          <w:right w:w="15" w:type="dxa"/>
        </w:tblCellMar>
        <w:tblLook w:val="0000"/>
      </w:tblPr>
      <w:tblGrid>
        <w:gridCol w:w="571"/>
        <w:gridCol w:w="1494"/>
        <w:gridCol w:w="2880"/>
        <w:gridCol w:w="1800"/>
        <w:gridCol w:w="1902"/>
      </w:tblGrid>
      <w:tr w14:paraId="465B16A7" w14:textId="77777777" w:rsidTr="009E458A">
        <w:tblPrEx>
          <w:tblW w:w="8647" w:type="dxa"/>
          <w:tblLayout w:type="fixed"/>
          <w:tblCellMar>
            <w:top w:w="15" w:type="dxa"/>
            <w:left w:w="15" w:type="dxa"/>
            <w:right w:w="15" w:type="dxa"/>
          </w:tblCellMar>
          <w:tblLook w:val="0000"/>
        </w:tblPrEx>
        <w:trPr>
          <w:trHeight w:val="679"/>
        </w:trPr>
        <w:tc>
          <w:tcPr>
            <w:tcW w:w="571" w:type="dxa"/>
            <w:tcBorders>
              <w:top w:val="single" w:sz="4" w:space="0" w:color="000000"/>
              <w:left w:val="single" w:sz="4" w:space="0" w:color="000000"/>
              <w:bottom w:val="single" w:sz="4" w:space="0" w:color="000000"/>
            </w:tcBorders>
            <w:shd w:val="clear" w:color="auto" w:fill="auto"/>
            <w:vAlign w:val="bottom"/>
          </w:tcPr>
          <w:p w:rsidR="000B70F6" w:rsidRPr="000D277C" w:rsidP="001523FB" w14:paraId="1E896C58" w14:textId="77777777">
            <w:pPr>
              <w:suppressAutoHyphens/>
              <w:spacing w:after="0" w:line="240" w:lineRule="auto"/>
              <w:jc w:val="center"/>
              <w:rPr>
                <w:rFonts w:ascii="Verdana" w:eastAsia="Times New Roman" w:hAnsi="Verdana" w:cs="Arial"/>
                <w:b/>
                <w:bCs/>
                <w:sz w:val="20"/>
                <w:szCs w:val="20"/>
                <w:lang w:val="en-IN" w:eastAsia="ar-SA" w:bidi="ar-SA"/>
              </w:rPr>
            </w:pPr>
            <w:r w:rsidRPr="000D277C">
              <w:rPr>
                <w:rFonts w:ascii="Verdana" w:eastAsia="Times New Roman" w:hAnsi="Verdana" w:cs="Arial"/>
                <w:b/>
                <w:bCs/>
                <w:sz w:val="20"/>
                <w:szCs w:val="20"/>
                <w:lang w:val="en-IN" w:eastAsia="ar-SA" w:bidi="ar-SA"/>
              </w:rPr>
              <w:t>SR-NO</w:t>
            </w:r>
          </w:p>
        </w:tc>
        <w:tc>
          <w:tcPr>
            <w:tcW w:w="1494" w:type="dxa"/>
            <w:tcBorders>
              <w:top w:val="single" w:sz="4" w:space="0" w:color="000000"/>
              <w:left w:val="single" w:sz="4" w:space="0" w:color="000000"/>
              <w:bottom w:val="single" w:sz="4" w:space="0" w:color="000000"/>
            </w:tcBorders>
            <w:shd w:val="clear" w:color="auto" w:fill="auto"/>
            <w:vAlign w:val="bottom"/>
          </w:tcPr>
          <w:p w:rsidR="000B70F6" w:rsidRPr="000D277C" w:rsidP="001523FB" w14:paraId="190E2FDB" w14:textId="77777777">
            <w:pPr>
              <w:suppressAutoHyphens/>
              <w:spacing w:after="0" w:line="240" w:lineRule="auto"/>
              <w:jc w:val="center"/>
              <w:rPr>
                <w:rFonts w:ascii="Verdana" w:eastAsia="Times New Roman" w:hAnsi="Verdana" w:cs="Arial"/>
                <w:b/>
                <w:bCs/>
                <w:sz w:val="20"/>
                <w:szCs w:val="20"/>
                <w:lang w:val="en-IN" w:eastAsia="ar-SA" w:bidi="ar-SA"/>
              </w:rPr>
            </w:pPr>
            <w:r w:rsidRPr="000D277C">
              <w:rPr>
                <w:rFonts w:ascii="Verdana" w:eastAsia="Times New Roman" w:hAnsi="Verdana" w:cs="Arial"/>
                <w:b/>
                <w:bCs/>
                <w:sz w:val="20"/>
                <w:szCs w:val="20"/>
                <w:lang w:val="en-IN" w:eastAsia="ar-SA" w:bidi="ar-SA"/>
              </w:rPr>
              <w:t>TEST CASE</w:t>
            </w:r>
          </w:p>
        </w:tc>
        <w:tc>
          <w:tcPr>
            <w:tcW w:w="2880" w:type="dxa"/>
            <w:tcBorders>
              <w:top w:val="single" w:sz="4" w:space="0" w:color="000000"/>
              <w:left w:val="single" w:sz="4" w:space="0" w:color="000000"/>
              <w:bottom w:val="single" w:sz="4" w:space="0" w:color="000000"/>
            </w:tcBorders>
            <w:shd w:val="clear" w:color="auto" w:fill="auto"/>
            <w:vAlign w:val="bottom"/>
          </w:tcPr>
          <w:p w:rsidR="000B70F6" w:rsidRPr="000D277C" w:rsidP="001523FB" w14:paraId="504EADC3" w14:textId="77777777">
            <w:pPr>
              <w:suppressAutoHyphens/>
              <w:spacing w:after="0" w:line="240" w:lineRule="auto"/>
              <w:jc w:val="center"/>
              <w:rPr>
                <w:rFonts w:ascii="Verdana" w:eastAsia="Times New Roman" w:hAnsi="Verdana" w:cs="Arial"/>
                <w:b/>
                <w:bCs/>
                <w:sz w:val="20"/>
                <w:szCs w:val="20"/>
                <w:lang w:val="en-IN" w:eastAsia="ar-SA" w:bidi="ar-SA"/>
              </w:rPr>
            </w:pPr>
            <w:r w:rsidRPr="000D277C">
              <w:rPr>
                <w:rFonts w:ascii="Verdana" w:eastAsia="Times New Roman" w:hAnsi="Verdana" w:cs="Arial"/>
                <w:b/>
                <w:bCs/>
                <w:sz w:val="20"/>
                <w:szCs w:val="20"/>
                <w:lang w:val="en-IN" w:eastAsia="ar-SA" w:bidi="ar-SA"/>
              </w:rPr>
              <w:t>EXPECTED RESULT</w:t>
            </w:r>
          </w:p>
        </w:tc>
        <w:tc>
          <w:tcPr>
            <w:tcW w:w="1800" w:type="dxa"/>
            <w:tcBorders>
              <w:top w:val="single" w:sz="4" w:space="0" w:color="000000"/>
              <w:left w:val="single" w:sz="4" w:space="0" w:color="000000"/>
              <w:bottom w:val="single" w:sz="4" w:space="0" w:color="000000"/>
            </w:tcBorders>
            <w:shd w:val="clear" w:color="auto" w:fill="auto"/>
            <w:vAlign w:val="bottom"/>
          </w:tcPr>
          <w:p w:rsidR="000B70F6" w:rsidRPr="000D277C" w:rsidP="001523FB" w14:paraId="756CFD6F" w14:textId="77777777">
            <w:pPr>
              <w:suppressAutoHyphens/>
              <w:spacing w:after="0" w:line="240" w:lineRule="auto"/>
              <w:jc w:val="center"/>
              <w:rPr>
                <w:rFonts w:ascii="Verdana" w:eastAsia="Times New Roman" w:hAnsi="Verdana" w:cs="Arial"/>
                <w:b/>
                <w:bCs/>
                <w:sz w:val="20"/>
                <w:szCs w:val="20"/>
                <w:lang w:val="en-IN" w:eastAsia="ar-SA" w:bidi="ar-SA"/>
              </w:rPr>
            </w:pPr>
            <w:r w:rsidRPr="000D277C">
              <w:rPr>
                <w:rFonts w:ascii="Verdana" w:eastAsia="Times New Roman" w:hAnsi="Verdana" w:cs="Arial"/>
                <w:b/>
                <w:bCs/>
                <w:sz w:val="20"/>
                <w:szCs w:val="20"/>
                <w:lang w:val="en-IN" w:eastAsia="ar-SA" w:bidi="ar-SA"/>
              </w:rPr>
              <w:t>ACTUAL RESULT</w:t>
            </w:r>
          </w:p>
        </w:tc>
        <w:tc>
          <w:tcPr>
            <w:tcW w:w="1902" w:type="dxa"/>
            <w:tcBorders>
              <w:top w:val="single" w:sz="4" w:space="0" w:color="000000"/>
              <w:left w:val="single" w:sz="4" w:space="0" w:color="000000"/>
              <w:bottom w:val="single" w:sz="4" w:space="0" w:color="000000"/>
            </w:tcBorders>
            <w:shd w:val="clear" w:color="auto" w:fill="auto"/>
            <w:vAlign w:val="bottom"/>
          </w:tcPr>
          <w:p w:rsidR="000B70F6" w:rsidRPr="000D277C" w:rsidP="001523FB" w14:paraId="7143853B" w14:textId="236E5E59">
            <w:pPr>
              <w:suppressAutoHyphens/>
              <w:spacing w:after="0" w:line="240" w:lineRule="auto"/>
              <w:jc w:val="center"/>
              <w:rPr>
                <w:rFonts w:ascii="Verdana" w:eastAsia="Times New Roman" w:hAnsi="Verdana" w:cs="Arial"/>
                <w:b/>
                <w:bCs/>
                <w:sz w:val="20"/>
                <w:szCs w:val="20"/>
                <w:lang w:val="en-IN" w:eastAsia="ar-SA" w:bidi="ar-SA"/>
              </w:rPr>
            </w:pPr>
            <w:r w:rsidRPr="000D277C">
              <w:rPr>
                <w:rFonts w:ascii="Verdana" w:hAnsi="Verdana" w:cs="Arial"/>
                <w:b/>
                <w:bCs/>
                <w:noProof/>
                <w:sz w:val="20"/>
                <w:szCs w:val="20"/>
                <w:lang w:eastAsia="en-IN"/>
              </w:rPr>
              <mc:AlternateContent>
                <mc:Choice Requires="wps">
                  <w:drawing>
                    <wp:anchor distT="0" distB="0" distL="114300" distR="114300" simplePos="0" relativeHeight="251669504" behindDoc="0" locked="0" layoutInCell="1" allowOverlap="1">
                      <wp:simplePos x="0" y="0"/>
                      <wp:positionH relativeFrom="column">
                        <wp:posOffset>1285875</wp:posOffset>
                      </wp:positionH>
                      <wp:positionV relativeFrom="paragraph">
                        <wp:posOffset>-5080</wp:posOffset>
                      </wp:positionV>
                      <wp:extent cx="20955" cy="6251575"/>
                      <wp:effectExtent l="9525" t="13970" r="7620" b="11430"/>
                      <wp:wrapNone/>
                      <wp:docPr id="1058183693" name="Straight Arrow Connector 10"/>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20955" cy="6251575"/>
                              </a:xfrm>
                              <a:prstGeom prst="straightConnector1">
                                <a:avLst/>
                              </a:prstGeom>
                              <a:noFill/>
                              <a:ln w="9525">
                                <a:solidFill>
                                  <a:srgbClr val="000000"/>
                                </a:solidFill>
                                <a:round/>
                                <a:headEnd/>
                                <a:tailEnd/>
                              </a:ln>
                              <a:extLst>
                                <a:ext xmlns:a="http://schemas.openxmlformats.org/drawingml/2006/main"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32" type="#_x0000_t32" style="width:1.65pt;height:492.25pt;margin-top:-0.4pt;margin-left:101.25pt;mso-height-percent:0;mso-height-relative:page;mso-width-percent:0;mso-width-relative:page;mso-wrap-distance-bottom:0;mso-wrap-distance-left:9pt;mso-wrap-distance-right:9pt;mso-wrap-distance-top:0;position:absolute;v-text-anchor:top;z-index:251668480" filled="f" fillcolor="this" stroked="t" strokecolor="black" strokeweight="0.75pt">
                      <v:stroke joinstyle="round"/>
                    </v:shape>
                  </w:pict>
                </mc:Fallback>
              </mc:AlternateContent>
            </w:r>
            <w:r w:rsidRPr="000D277C">
              <w:rPr>
                <w:rFonts w:ascii="Verdana" w:eastAsia="Times New Roman" w:hAnsi="Verdana" w:cs="Arial"/>
                <w:b/>
                <w:bCs/>
                <w:sz w:val="20"/>
                <w:szCs w:val="20"/>
                <w:lang w:val="en-IN" w:eastAsia="ar-SA" w:bidi="ar-SA"/>
              </w:rPr>
              <w:t>ERROR MESSAGE</w:t>
            </w:r>
          </w:p>
        </w:tc>
      </w:tr>
      <w:tr w14:paraId="6FA5F7E3" w14:textId="77777777" w:rsidTr="009E458A">
        <w:tblPrEx>
          <w:tblW w:w="8647" w:type="dxa"/>
          <w:tblLayout w:type="fixed"/>
          <w:tblCellMar>
            <w:top w:w="15" w:type="dxa"/>
            <w:left w:w="15" w:type="dxa"/>
            <w:right w:w="15" w:type="dxa"/>
          </w:tblCellMar>
          <w:tblLook w:val="0000"/>
        </w:tblPrEx>
        <w:trPr>
          <w:trHeight w:val="403"/>
        </w:trPr>
        <w:tc>
          <w:tcPr>
            <w:tcW w:w="571" w:type="dxa"/>
            <w:tcBorders>
              <w:left w:val="single" w:sz="4" w:space="0" w:color="000000"/>
              <w:bottom w:val="single" w:sz="4" w:space="0" w:color="000000"/>
            </w:tcBorders>
            <w:shd w:val="clear" w:color="auto" w:fill="auto"/>
            <w:vAlign w:val="bottom"/>
          </w:tcPr>
          <w:p w:rsidR="000B70F6" w:rsidRPr="000D277C" w:rsidP="001523FB" w14:paraId="2F80E600"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1</w:t>
            </w:r>
          </w:p>
        </w:tc>
        <w:tc>
          <w:tcPr>
            <w:tcW w:w="1494" w:type="dxa"/>
            <w:tcBorders>
              <w:left w:val="single" w:sz="4" w:space="0" w:color="000000"/>
              <w:bottom w:val="single" w:sz="4" w:space="0" w:color="000000"/>
            </w:tcBorders>
            <w:shd w:val="clear" w:color="auto" w:fill="auto"/>
            <w:vAlign w:val="bottom"/>
          </w:tcPr>
          <w:p w:rsidR="000B70F6" w:rsidRPr="000D277C" w:rsidP="001523FB" w14:paraId="7F0465F6"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Register Page</w:t>
            </w:r>
          </w:p>
        </w:tc>
        <w:tc>
          <w:tcPr>
            <w:tcW w:w="2880" w:type="dxa"/>
            <w:tcBorders>
              <w:left w:val="single" w:sz="4" w:space="0" w:color="000000"/>
              <w:bottom w:val="single" w:sz="4" w:space="0" w:color="000000"/>
            </w:tcBorders>
            <w:shd w:val="clear" w:color="auto" w:fill="auto"/>
            <w:vAlign w:val="bottom"/>
          </w:tcPr>
          <w:p w:rsidR="000B70F6" w:rsidRPr="000D277C" w:rsidP="001523FB" w14:paraId="66C89802"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Enter the details of respected fields</w:t>
            </w:r>
          </w:p>
        </w:tc>
        <w:tc>
          <w:tcPr>
            <w:tcW w:w="1800" w:type="dxa"/>
            <w:tcBorders>
              <w:left w:val="single" w:sz="4" w:space="0" w:color="000000"/>
              <w:bottom w:val="single" w:sz="4" w:space="0" w:color="000000"/>
            </w:tcBorders>
            <w:shd w:val="clear" w:color="auto" w:fill="auto"/>
            <w:vAlign w:val="bottom"/>
          </w:tcPr>
          <w:p w:rsidR="000B70F6" w:rsidRPr="000D277C" w:rsidP="001523FB" w14:paraId="387C787E"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OK</w:t>
            </w:r>
          </w:p>
        </w:tc>
        <w:tc>
          <w:tcPr>
            <w:tcW w:w="1902" w:type="dxa"/>
            <w:tcBorders>
              <w:left w:val="single" w:sz="4" w:space="0" w:color="000000"/>
              <w:bottom w:val="single" w:sz="4" w:space="0" w:color="000000"/>
            </w:tcBorders>
            <w:shd w:val="clear" w:color="auto" w:fill="auto"/>
            <w:vAlign w:val="bottom"/>
          </w:tcPr>
          <w:p w:rsidR="000B70F6" w:rsidRPr="000D277C" w:rsidP="001523FB" w14:paraId="1A27459A"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Nothing</w:t>
            </w:r>
          </w:p>
        </w:tc>
      </w:tr>
      <w:tr w14:paraId="2AD58E0E"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4D23C297"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2</w:t>
            </w:r>
          </w:p>
        </w:tc>
        <w:tc>
          <w:tcPr>
            <w:tcW w:w="1494" w:type="dxa"/>
            <w:tcBorders>
              <w:left w:val="single" w:sz="4" w:space="0" w:color="000000"/>
              <w:bottom w:val="single" w:sz="4" w:space="0" w:color="000000"/>
            </w:tcBorders>
            <w:shd w:val="clear" w:color="auto" w:fill="auto"/>
            <w:vAlign w:val="bottom"/>
          </w:tcPr>
          <w:p w:rsidR="000B70F6" w:rsidRPr="000D277C" w:rsidP="001523FB" w14:paraId="6FECEFE5"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Login Page</w:t>
            </w:r>
          </w:p>
        </w:tc>
        <w:tc>
          <w:tcPr>
            <w:tcW w:w="2880" w:type="dxa"/>
            <w:tcBorders>
              <w:left w:val="single" w:sz="4" w:space="0" w:color="000000"/>
              <w:bottom w:val="single" w:sz="4" w:space="0" w:color="000000"/>
            </w:tcBorders>
            <w:shd w:val="clear" w:color="auto" w:fill="auto"/>
            <w:vAlign w:val="bottom"/>
          </w:tcPr>
          <w:p w:rsidR="000B70F6" w:rsidRPr="000D277C" w:rsidP="001523FB" w14:paraId="6FBC2A9C"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Dashboard/Redirected to Register page</w:t>
            </w:r>
          </w:p>
        </w:tc>
        <w:tc>
          <w:tcPr>
            <w:tcW w:w="1800" w:type="dxa"/>
            <w:tcBorders>
              <w:left w:val="single" w:sz="4" w:space="0" w:color="000000"/>
              <w:bottom w:val="single" w:sz="4" w:space="0" w:color="000000"/>
            </w:tcBorders>
            <w:shd w:val="clear" w:color="auto" w:fill="auto"/>
            <w:vAlign w:val="bottom"/>
          </w:tcPr>
          <w:p w:rsidR="000B70F6" w:rsidRPr="000D277C" w:rsidP="001523FB" w14:paraId="20BB9DC8"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Ok</w:t>
            </w:r>
          </w:p>
        </w:tc>
        <w:tc>
          <w:tcPr>
            <w:tcW w:w="1902" w:type="dxa"/>
            <w:tcBorders>
              <w:left w:val="single" w:sz="4" w:space="0" w:color="000000"/>
              <w:bottom w:val="single" w:sz="4" w:space="0" w:color="000000"/>
            </w:tcBorders>
            <w:shd w:val="clear" w:color="auto" w:fill="auto"/>
            <w:vAlign w:val="bottom"/>
          </w:tcPr>
          <w:p w:rsidR="000B70F6" w:rsidRPr="000D277C" w:rsidP="001523FB" w14:paraId="58A0C5EA"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Please enter username and password </w:t>
            </w:r>
            <w:r w:rsidRPr="000D277C">
              <w:rPr>
                <w:rFonts w:ascii="Verdana" w:eastAsia="Times New Roman" w:hAnsi="Verdana" w:cs="Arial"/>
                <w:sz w:val="20"/>
                <w:szCs w:val="20"/>
                <w:lang w:val="en-IN" w:eastAsia="ar-SA" w:bidi="ar-SA"/>
              </w:rPr>
              <w:t>again .</w:t>
            </w:r>
          </w:p>
        </w:tc>
      </w:tr>
      <w:tr w14:paraId="67BBD5F8"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5DB78614"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3</w:t>
            </w:r>
          </w:p>
        </w:tc>
        <w:tc>
          <w:tcPr>
            <w:tcW w:w="1494" w:type="dxa"/>
            <w:tcBorders>
              <w:left w:val="single" w:sz="4" w:space="0" w:color="000000"/>
              <w:bottom w:val="single" w:sz="4" w:space="0" w:color="000000"/>
            </w:tcBorders>
            <w:shd w:val="clear" w:color="auto" w:fill="auto"/>
            <w:vAlign w:val="bottom"/>
          </w:tcPr>
          <w:p w:rsidR="000B70F6" w:rsidRPr="000D277C" w:rsidP="001523FB" w14:paraId="649F82AF"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Home</w:t>
            </w:r>
          </w:p>
        </w:tc>
        <w:tc>
          <w:tcPr>
            <w:tcW w:w="2880" w:type="dxa"/>
            <w:tcBorders>
              <w:left w:val="single" w:sz="4" w:space="0" w:color="000000"/>
              <w:bottom w:val="single" w:sz="4" w:space="0" w:color="000000"/>
            </w:tcBorders>
            <w:shd w:val="clear" w:color="auto" w:fill="auto"/>
            <w:vAlign w:val="bottom"/>
          </w:tcPr>
          <w:p w:rsidR="000B70F6" w:rsidRPr="000D277C" w:rsidP="001523FB" w14:paraId="5665501C"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Description of Services/products</w:t>
            </w:r>
          </w:p>
        </w:tc>
        <w:tc>
          <w:tcPr>
            <w:tcW w:w="1800" w:type="dxa"/>
            <w:tcBorders>
              <w:left w:val="single" w:sz="4" w:space="0" w:color="000000"/>
              <w:bottom w:val="single" w:sz="4" w:space="0" w:color="000000"/>
            </w:tcBorders>
            <w:shd w:val="clear" w:color="auto" w:fill="auto"/>
            <w:vAlign w:val="bottom"/>
          </w:tcPr>
          <w:p w:rsidR="000B70F6" w:rsidRPr="000D277C" w:rsidP="001523FB" w14:paraId="07BF2887"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Ok</w:t>
            </w:r>
          </w:p>
        </w:tc>
        <w:tc>
          <w:tcPr>
            <w:tcW w:w="1902" w:type="dxa"/>
            <w:tcBorders>
              <w:left w:val="single" w:sz="4" w:space="0" w:color="000000"/>
              <w:bottom w:val="single" w:sz="4" w:space="0" w:color="000000"/>
            </w:tcBorders>
            <w:shd w:val="clear" w:color="auto" w:fill="auto"/>
            <w:vAlign w:val="bottom"/>
          </w:tcPr>
          <w:p w:rsidR="000B70F6" w:rsidRPr="000D277C" w:rsidP="001523FB" w14:paraId="4B827B2A"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Nothing</w:t>
            </w:r>
          </w:p>
        </w:tc>
      </w:tr>
      <w:tr w14:paraId="79C93C70"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2C0C7186"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4</w:t>
            </w:r>
          </w:p>
        </w:tc>
        <w:tc>
          <w:tcPr>
            <w:tcW w:w="1494" w:type="dxa"/>
            <w:tcBorders>
              <w:left w:val="single" w:sz="4" w:space="0" w:color="000000"/>
              <w:bottom w:val="single" w:sz="4" w:space="0" w:color="000000"/>
            </w:tcBorders>
            <w:shd w:val="clear" w:color="auto" w:fill="auto"/>
            <w:vAlign w:val="bottom"/>
          </w:tcPr>
          <w:p w:rsidR="000B70F6" w:rsidRPr="000D277C" w:rsidP="001523FB" w14:paraId="746BE0C4" w14:textId="7D6FAEC3">
            <w:pPr>
              <w:suppressAutoHyphens/>
              <w:spacing w:after="0" w:line="240" w:lineRule="auto"/>
              <w:rPr>
                <w:rFonts w:ascii="Verdana" w:eastAsia="Times New Roman" w:hAnsi="Verdana" w:cs="Arial"/>
                <w:sz w:val="20"/>
                <w:szCs w:val="20"/>
                <w:lang w:val="en-IN" w:eastAsia="ar-SA" w:bidi="ar-SA"/>
              </w:rPr>
            </w:pPr>
            <w:r>
              <w:rPr>
                <w:rFonts w:ascii="Verdana" w:eastAsia="Times New Roman" w:hAnsi="Verdana" w:cs="Arial"/>
                <w:sz w:val="20"/>
                <w:szCs w:val="20"/>
                <w:lang w:val="en-IN" w:eastAsia="ar-SA" w:bidi="ar-SA"/>
              </w:rPr>
              <w:t>Booking Details</w:t>
            </w:r>
          </w:p>
        </w:tc>
        <w:tc>
          <w:tcPr>
            <w:tcW w:w="2880" w:type="dxa"/>
            <w:tcBorders>
              <w:left w:val="single" w:sz="4" w:space="0" w:color="000000"/>
              <w:bottom w:val="single" w:sz="4" w:space="0" w:color="000000"/>
            </w:tcBorders>
            <w:shd w:val="clear" w:color="auto" w:fill="auto"/>
            <w:vAlign w:val="bottom"/>
          </w:tcPr>
          <w:p w:rsidR="000B70F6" w:rsidRPr="000D277C" w:rsidP="001523FB" w14:paraId="699ABD28" w14:textId="4CEFEAF0">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Gives all </w:t>
            </w:r>
            <w:r w:rsidR="005276DA">
              <w:rPr>
                <w:rFonts w:ascii="Verdana" w:eastAsia="Times New Roman" w:hAnsi="Verdana" w:cs="Arial"/>
                <w:sz w:val="20"/>
                <w:szCs w:val="20"/>
                <w:lang w:val="en-IN" w:eastAsia="ar-SA" w:bidi="ar-SA"/>
              </w:rPr>
              <w:t>Task Booking</w:t>
            </w:r>
            <w:r w:rsidRPr="000D277C">
              <w:rPr>
                <w:rFonts w:ascii="Verdana" w:eastAsia="Times New Roman" w:hAnsi="Verdana" w:cs="Arial"/>
                <w:sz w:val="20"/>
                <w:szCs w:val="20"/>
                <w:lang w:val="en-IN" w:eastAsia="ar-SA" w:bidi="ar-SA"/>
              </w:rPr>
              <w:t xml:space="preserve"> details</w:t>
            </w:r>
          </w:p>
        </w:tc>
        <w:tc>
          <w:tcPr>
            <w:tcW w:w="1800" w:type="dxa"/>
            <w:tcBorders>
              <w:left w:val="single" w:sz="4" w:space="0" w:color="000000"/>
              <w:bottom w:val="single" w:sz="4" w:space="0" w:color="000000"/>
            </w:tcBorders>
            <w:shd w:val="clear" w:color="auto" w:fill="auto"/>
            <w:vAlign w:val="bottom"/>
          </w:tcPr>
          <w:p w:rsidR="000B70F6" w:rsidRPr="000D277C" w:rsidP="001523FB" w14:paraId="70578E68"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Ok</w:t>
            </w:r>
          </w:p>
        </w:tc>
        <w:tc>
          <w:tcPr>
            <w:tcW w:w="1902" w:type="dxa"/>
            <w:tcBorders>
              <w:left w:val="single" w:sz="4" w:space="0" w:color="000000"/>
              <w:bottom w:val="single" w:sz="4" w:space="0" w:color="000000"/>
            </w:tcBorders>
            <w:shd w:val="clear" w:color="auto" w:fill="auto"/>
            <w:vAlign w:val="bottom"/>
          </w:tcPr>
          <w:p w:rsidR="000B70F6" w:rsidRPr="000D277C" w:rsidP="001523FB" w14:paraId="69FF14AE"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        Nothing</w:t>
            </w:r>
          </w:p>
        </w:tc>
      </w:tr>
      <w:tr w14:paraId="01A828BC"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38207DBD"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5</w:t>
            </w:r>
          </w:p>
        </w:tc>
        <w:tc>
          <w:tcPr>
            <w:tcW w:w="1494" w:type="dxa"/>
            <w:tcBorders>
              <w:left w:val="single" w:sz="4" w:space="0" w:color="000000"/>
              <w:bottom w:val="single" w:sz="4" w:space="0" w:color="000000"/>
            </w:tcBorders>
            <w:shd w:val="clear" w:color="auto" w:fill="auto"/>
            <w:vAlign w:val="bottom"/>
          </w:tcPr>
          <w:p w:rsidR="000B70F6" w:rsidRPr="000D277C" w:rsidP="001523FB" w14:paraId="5184889C" w14:textId="323696A2">
            <w:pPr>
              <w:suppressAutoHyphens/>
              <w:spacing w:after="0" w:line="240" w:lineRule="auto"/>
              <w:rPr>
                <w:rFonts w:ascii="Verdana" w:eastAsia="Times New Roman" w:hAnsi="Verdana" w:cs="Arial"/>
                <w:sz w:val="20"/>
                <w:szCs w:val="20"/>
                <w:lang w:val="en-IN" w:eastAsia="ar-SA" w:bidi="ar-SA"/>
              </w:rPr>
            </w:pPr>
            <w:r>
              <w:rPr>
                <w:rFonts w:ascii="Verdana" w:eastAsia="Times New Roman" w:hAnsi="Verdana" w:cs="Arial"/>
                <w:sz w:val="20"/>
                <w:szCs w:val="20"/>
                <w:lang w:val="en-IN" w:eastAsia="ar-SA" w:bidi="ar-SA"/>
              </w:rPr>
              <w:t>Admin Page</w:t>
            </w:r>
          </w:p>
        </w:tc>
        <w:tc>
          <w:tcPr>
            <w:tcW w:w="2880" w:type="dxa"/>
            <w:tcBorders>
              <w:left w:val="single" w:sz="4" w:space="0" w:color="000000"/>
              <w:bottom w:val="single" w:sz="4" w:space="0" w:color="000000"/>
            </w:tcBorders>
            <w:shd w:val="clear" w:color="auto" w:fill="auto"/>
            <w:vAlign w:val="bottom"/>
          </w:tcPr>
          <w:p w:rsidR="000B70F6" w:rsidRPr="000D277C" w:rsidP="001523FB" w14:paraId="6479B76A" w14:textId="51B687E8">
            <w:pPr>
              <w:suppressAutoHyphens/>
              <w:spacing w:after="0" w:line="240" w:lineRule="auto"/>
              <w:rPr>
                <w:rFonts w:ascii="Verdana" w:eastAsia="Times New Roman" w:hAnsi="Verdana" w:cs="Arial"/>
                <w:sz w:val="20"/>
                <w:szCs w:val="20"/>
                <w:lang w:val="en-IN" w:eastAsia="ar-SA" w:bidi="ar-SA"/>
              </w:rPr>
            </w:pPr>
            <w:r>
              <w:rPr>
                <w:rFonts w:ascii="Verdana" w:eastAsia="Times New Roman" w:hAnsi="Verdana" w:cs="Arial"/>
                <w:sz w:val="20"/>
                <w:szCs w:val="20"/>
                <w:lang w:val="en-IN" w:eastAsia="ar-SA" w:bidi="ar-SA"/>
              </w:rPr>
              <w:t>Can create &amp; assign bookings</w:t>
            </w:r>
            <w:r w:rsidRPr="000D277C">
              <w:rPr>
                <w:rFonts w:ascii="Verdana" w:eastAsia="Times New Roman" w:hAnsi="Verdana" w:cs="Arial"/>
                <w:sz w:val="20"/>
                <w:szCs w:val="20"/>
                <w:lang w:val="en-IN" w:eastAsia="ar-SA" w:bidi="ar-SA"/>
              </w:rPr>
              <w:t xml:space="preserve"> </w:t>
            </w:r>
          </w:p>
        </w:tc>
        <w:tc>
          <w:tcPr>
            <w:tcW w:w="1800" w:type="dxa"/>
            <w:tcBorders>
              <w:left w:val="single" w:sz="4" w:space="0" w:color="000000"/>
              <w:bottom w:val="single" w:sz="4" w:space="0" w:color="000000"/>
            </w:tcBorders>
            <w:shd w:val="clear" w:color="auto" w:fill="auto"/>
            <w:vAlign w:val="bottom"/>
          </w:tcPr>
          <w:p w:rsidR="000B70F6" w:rsidRPr="000D277C" w:rsidP="001523FB" w14:paraId="2C7E492E"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Ok </w:t>
            </w:r>
          </w:p>
        </w:tc>
        <w:tc>
          <w:tcPr>
            <w:tcW w:w="1902" w:type="dxa"/>
            <w:tcBorders>
              <w:left w:val="single" w:sz="4" w:space="0" w:color="000000"/>
              <w:bottom w:val="single" w:sz="4" w:space="0" w:color="000000"/>
            </w:tcBorders>
            <w:shd w:val="clear" w:color="auto" w:fill="auto"/>
            <w:vAlign w:val="bottom"/>
          </w:tcPr>
          <w:p w:rsidR="000B70F6" w:rsidRPr="000D277C" w:rsidP="001523FB" w14:paraId="03CA443A"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Nothing</w:t>
            </w:r>
          </w:p>
        </w:tc>
      </w:tr>
      <w:tr w14:paraId="168C3176"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2B2F6899"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6</w:t>
            </w:r>
          </w:p>
        </w:tc>
        <w:tc>
          <w:tcPr>
            <w:tcW w:w="1494" w:type="dxa"/>
            <w:tcBorders>
              <w:left w:val="single" w:sz="4" w:space="0" w:color="000000"/>
              <w:bottom w:val="single" w:sz="4" w:space="0" w:color="000000"/>
            </w:tcBorders>
            <w:shd w:val="clear" w:color="auto" w:fill="auto"/>
            <w:vAlign w:val="bottom"/>
          </w:tcPr>
          <w:p w:rsidR="000B70F6" w:rsidRPr="000D277C" w:rsidP="001523FB" w14:paraId="54CC872E" w14:textId="73641D08">
            <w:pPr>
              <w:suppressAutoHyphens/>
              <w:spacing w:after="0" w:line="240" w:lineRule="auto"/>
              <w:rPr>
                <w:rFonts w:ascii="Verdana" w:eastAsia="Times New Roman" w:hAnsi="Verdana" w:cs="Arial"/>
                <w:sz w:val="20"/>
                <w:szCs w:val="20"/>
                <w:lang w:val="en-IN" w:eastAsia="ar-SA" w:bidi="ar-SA"/>
              </w:rPr>
            </w:pPr>
            <w:r>
              <w:rPr>
                <w:rFonts w:ascii="Verdana" w:eastAsia="Times New Roman" w:hAnsi="Verdana" w:cs="Arial"/>
                <w:sz w:val="20"/>
                <w:szCs w:val="20"/>
                <w:lang w:val="en-IN" w:eastAsia="ar-SA" w:bidi="ar-SA"/>
              </w:rPr>
              <w:t>Worker Details</w:t>
            </w:r>
          </w:p>
        </w:tc>
        <w:tc>
          <w:tcPr>
            <w:tcW w:w="2880" w:type="dxa"/>
            <w:tcBorders>
              <w:left w:val="single" w:sz="4" w:space="0" w:color="000000"/>
              <w:bottom w:val="single" w:sz="4" w:space="0" w:color="000000"/>
            </w:tcBorders>
            <w:shd w:val="clear" w:color="auto" w:fill="auto"/>
            <w:vAlign w:val="bottom"/>
          </w:tcPr>
          <w:p w:rsidR="000B70F6" w:rsidRPr="000D277C" w:rsidP="001523FB" w14:paraId="456ACDA2" w14:textId="43B14285">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Shows all </w:t>
            </w:r>
            <w:r w:rsidR="009E458A">
              <w:rPr>
                <w:rFonts w:ascii="Verdana" w:eastAsia="Times New Roman" w:hAnsi="Verdana" w:cs="Arial"/>
                <w:sz w:val="20"/>
                <w:szCs w:val="20"/>
                <w:lang w:val="en-IN" w:eastAsia="ar-SA" w:bidi="ar-SA"/>
              </w:rPr>
              <w:t>the worker</w:t>
            </w:r>
            <w:r w:rsidRPr="000D277C">
              <w:rPr>
                <w:rFonts w:ascii="Verdana" w:eastAsia="Times New Roman" w:hAnsi="Verdana" w:cs="Arial"/>
                <w:sz w:val="20"/>
                <w:szCs w:val="20"/>
                <w:lang w:val="en-IN" w:eastAsia="ar-SA" w:bidi="ar-SA"/>
              </w:rPr>
              <w:t xml:space="preserve"> details</w:t>
            </w:r>
          </w:p>
        </w:tc>
        <w:tc>
          <w:tcPr>
            <w:tcW w:w="1800" w:type="dxa"/>
            <w:tcBorders>
              <w:left w:val="single" w:sz="4" w:space="0" w:color="000000"/>
              <w:bottom w:val="single" w:sz="4" w:space="0" w:color="000000"/>
            </w:tcBorders>
            <w:shd w:val="clear" w:color="auto" w:fill="auto"/>
            <w:vAlign w:val="bottom"/>
          </w:tcPr>
          <w:p w:rsidR="000B70F6" w:rsidRPr="000D277C" w:rsidP="001523FB" w14:paraId="2D5FA0CF"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Ok</w:t>
            </w:r>
          </w:p>
        </w:tc>
        <w:tc>
          <w:tcPr>
            <w:tcW w:w="1902" w:type="dxa"/>
            <w:tcBorders>
              <w:left w:val="single" w:sz="4" w:space="0" w:color="000000"/>
              <w:bottom w:val="single" w:sz="4" w:space="0" w:color="000000"/>
            </w:tcBorders>
            <w:shd w:val="clear" w:color="auto" w:fill="auto"/>
            <w:vAlign w:val="bottom"/>
          </w:tcPr>
          <w:p w:rsidR="000B70F6" w:rsidRPr="000D277C" w:rsidP="001523FB" w14:paraId="48A900B0"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         Nothing</w:t>
            </w:r>
          </w:p>
        </w:tc>
      </w:tr>
      <w:tr w14:paraId="08DA0B8A"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1B524753"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7</w:t>
            </w:r>
          </w:p>
        </w:tc>
        <w:tc>
          <w:tcPr>
            <w:tcW w:w="1494" w:type="dxa"/>
            <w:tcBorders>
              <w:left w:val="single" w:sz="4" w:space="0" w:color="000000"/>
              <w:bottom w:val="single" w:sz="4" w:space="0" w:color="000000"/>
            </w:tcBorders>
            <w:shd w:val="clear" w:color="auto" w:fill="auto"/>
            <w:vAlign w:val="bottom"/>
          </w:tcPr>
          <w:p w:rsidR="000B70F6" w:rsidRPr="000D277C" w:rsidP="001523FB" w14:paraId="3E86EB42" w14:textId="4A52838D">
            <w:pPr>
              <w:suppressAutoHyphens/>
              <w:spacing w:after="0" w:line="240" w:lineRule="auto"/>
              <w:rPr>
                <w:rFonts w:ascii="Verdana" w:eastAsia="Times New Roman" w:hAnsi="Verdana" w:cs="Arial"/>
                <w:sz w:val="20"/>
                <w:szCs w:val="20"/>
                <w:lang w:val="en-IN" w:eastAsia="ar-SA" w:bidi="ar-SA"/>
              </w:rPr>
            </w:pPr>
            <w:r>
              <w:rPr>
                <w:rFonts w:ascii="Verdana" w:eastAsia="Times New Roman" w:hAnsi="Verdana" w:cs="Arial"/>
                <w:sz w:val="20"/>
                <w:szCs w:val="20"/>
                <w:lang w:val="en-IN" w:eastAsia="ar-SA" w:bidi="ar-SA"/>
              </w:rPr>
              <w:t>Services</w:t>
            </w:r>
          </w:p>
        </w:tc>
        <w:tc>
          <w:tcPr>
            <w:tcW w:w="2880" w:type="dxa"/>
            <w:tcBorders>
              <w:left w:val="single" w:sz="4" w:space="0" w:color="000000"/>
              <w:bottom w:val="single" w:sz="4" w:space="0" w:color="000000"/>
            </w:tcBorders>
            <w:shd w:val="clear" w:color="auto" w:fill="auto"/>
            <w:vAlign w:val="bottom"/>
          </w:tcPr>
          <w:p w:rsidR="000B70F6" w:rsidRPr="000D277C" w:rsidP="001523FB" w14:paraId="58FC0DFB" w14:textId="3CF32F17">
            <w:pPr>
              <w:suppressAutoHyphens/>
              <w:spacing w:after="0" w:line="240" w:lineRule="auto"/>
              <w:rPr>
                <w:rFonts w:ascii="Verdana" w:eastAsia="Times New Roman" w:hAnsi="Verdana" w:cs="Arial"/>
                <w:sz w:val="20"/>
                <w:szCs w:val="20"/>
                <w:lang w:val="en-IN" w:eastAsia="ar-SA" w:bidi="ar-SA"/>
              </w:rPr>
            </w:pPr>
            <w:r>
              <w:rPr>
                <w:rFonts w:ascii="Verdana" w:eastAsia="Times New Roman" w:hAnsi="Verdana" w:cs="Arial"/>
                <w:sz w:val="20"/>
                <w:szCs w:val="20"/>
                <w:lang w:val="en-IN" w:eastAsia="ar-SA" w:bidi="ar-SA"/>
              </w:rPr>
              <w:t>Shows all the services available on the platform and allows one to directly book it.</w:t>
            </w:r>
          </w:p>
        </w:tc>
        <w:tc>
          <w:tcPr>
            <w:tcW w:w="1800" w:type="dxa"/>
            <w:tcBorders>
              <w:left w:val="single" w:sz="4" w:space="0" w:color="000000"/>
              <w:bottom w:val="single" w:sz="4" w:space="0" w:color="000000"/>
            </w:tcBorders>
            <w:shd w:val="clear" w:color="auto" w:fill="auto"/>
            <w:vAlign w:val="bottom"/>
          </w:tcPr>
          <w:p w:rsidR="000B70F6" w:rsidRPr="000D277C" w:rsidP="001523FB" w14:paraId="58B12934"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Ok </w:t>
            </w:r>
          </w:p>
        </w:tc>
        <w:tc>
          <w:tcPr>
            <w:tcW w:w="1902" w:type="dxa"/>
            <w:tcBorders>
              <w:left w:val="single" w:sz="4" w:space="0" w:color="000000"/>
              <w:bottom w:val="single" w:sz="4" w:space="0" w:color="000000"/>
            </w:tcBorders>
            <w:shd w:val="clear" w:color="auto" w:fill="auto"/>
            <w:vAlign w:val="bottom"/>
          </w:tcPr>
          <w:p w:rsidR="000B70F6" w:rsidRPr="000D277C" w:rsidP="001523FB" w14:paraId="1F86939F"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Nothing</w:t>
            </w:r>
          </w:p>
        </w:tc>
      </w:tr>
      <w:tr w14:paraId="3BBDFF57"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6D4E8D20" w14:textId="28231CA8">
            <w:pPr>
              <w:suppressAutoHyphens/>
              <w:spacing w:after="0" w:line="240" w:lineRule="auto"/>
              <w:jc w:val="center"/>
              <w:rPr>
                <w:rFonts w:ascii="Verdana" w:eastAsia="Times New Roman" w:hAnsi="Verdana" w:cs="Arial"/>
                <w:sz w:val="20"/>
                <w:szCs w:val="20"/>
                <w:lang w:val="en-IN" w:eastAsia="ar-SA" w:bidi="ar-SA"/>
              </w:rPr>
            </w:pPr>
            <w:r>
              <w:rPr>
                <w:rFonts w:ascii="Verdana" w:eastAsia="Times New Roman" w:hAnsi="Verdana" w:cs="Arial"/>
                <w:sz w:val="20"/>
                <w:szCs w:val="20"/>
                <w:lang w:val="en-IN" w:eastAsia="ar-SA" w:bidi="ar-SA"/>
              </w:rPr>
              <w:t>8</w:t>
            </w:r>
          </w:p>
        </w:tc>
        <w:tc>
          <w:tcPr>
            <w:tcW w:w="1494" w:type="dxa"/>
            <w:tcBorders>
              <w:left w:val="single" w:sz="4" w:space="0" w:color="000000"/>
              <w:bottom w:val="single" w:sz="4" w:space="0" w:color="000000"/>
            </w:tcBorders>
            <w:shd w:val="clear" w:color="auto" w:fill="auto"/>
            <w:vAlign w:val="bottom"/>
          </w:tcPr>
          <w:p w:rsidR="000B70F6" w:rsidRPr="000D277C" w:rsidP="001523FB" w14:paraId="7988E91A" w14:textId="217DFCA2">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About </w:t>
            </w:r>
            <w:r w:rsidR="009E458A">
              <w:rPr>
                <w:rFonts w:ascii="Verdana" w:eastAsia="Times New Roman" w:hAnsi="Verdana" w:cs="Arial"/>
                <w:sz w:val="20"/>
                <w:szCs w:val="20"/>
                <w:lang w:val="en-IN" w:eastAsia="ar-SA" w:bidi="ar-SA"/>
              </w:rPr>
              <w:t>Us</w:t>
            </w:r>
            <w:r w:rsidRPr="000D277C">
              <w:rPr>
                <w:rFonts w:ascii="Verdana" w:eastAsia="Times New Roman" w:hAnsi="Verdana" w:cs="Arial"/>
                <w:sz w:val="20"/>
                <w:szCs w:val="20"/>
                <w:lang w:val="en-IN" w:eastAsia="ar-SA" w:bidi="ar-SA"/>
              </w:rPr>
              <w:t xml:space="preserve"> </w:t>
            </w:r>
          </w:p>
        </w:tc>
        <w:tc>
          <w:tcPr>
            <w:tcW w:w="2880" w:type="dxa"/>
            <w:tcBorders>
              <w:left w:val="single" w:sz="4" w:space="0" w:color="000000"/>
              <w:bottom w:val="single" w:sz="4" w:space="0" w:color="000000"/>
            </w:tcBorders>
            <w:shd w:val="clear" w:color="auto" w:fill="auto"/>
            <w:vAlign w:val="bottom"/>
          </w:tcPr>
          <w:p w:rsidR="000B70F6" w:rsidRPr="000D277C" w:rsidP="001523FB" w14:paraId="14637A9E" w14:textId="0104EE3D">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Give description about </w:t>
            </w:r>
            <w:r w:rsidR="009E458A">
              <w:rPr>
                <w:rFonts w:ascii="Verdana" w:eastAsia="Times New Roman" w:hAnsi="Verdana" w:cs="Arial"/>
                <w:sz w:val="20"/>
                <w:szCs w:val="20"/>
                <w:lang w:val="en-IN" w:eastAsia="ar-SA" w:bidi="ar-SA"/>
              </w:rPr>
              <w:t>Home Services</w:t>
            </w:r>
          </w:p>
        </w:tc>
        <w:tc>
          <w:tcPr>
            <w:tcW w:w="1800" w:type="dxa"/>
            <w:tcBorders>
              <w:left w:val="single" w:sz="4" w:space="0" w:color="000000"/>
              <w:bottom w:val="single" w:sz="4" w:space="0" w:color="000000"/>
            </w:tcBorders>
            <w:shd w:val="clear" w:color="auto" w:fill="auto"/>
            <w:vAlign w:val="bottom"/>
          </w:tcPr>
          <w:p w:rsidR="000B70F6" w:rsidRPr="000D277C" w:rsidP="001523FB" w14:paraId="4763AFBA"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Ok </w:t>
            </w:r>
          </w:p>
        </w:tc>
        <w:tc>
          <w:tcPr>
            <w:tcW w:w="1902" w:type="dxa"/>
            <w:tcBorders>
              <w:left w:val="single" w:sz="4" w:space="0" w:color="000000"/>
              <w:bottom w:val="single" w:sz="4" w:space="0" w:color="000000"/>
            </w:tcBorders>
            <w:shd w:val="clear" w:color="auto" w:fill="auto"/>
            <w:vAlign w:val="bottom"/>
          </w:tcPr>
          <w:p w:rsidR="000B70F6" w:rsidRPr="000D277C" w:rsidP="001523FB" w14:paraId="5659527A"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Nothing </w:t>
            </w:r>
          </w:p>
        </w:tc>
      </w:tr>
      <w:tr w14:paraId="01BE8C3A" w14:textId="77777777" w:rsidTr="009E458A">
        <w:tblPrEx>
          <w:tblW w:w="8647" w:type="dxa"/>
          <w:tblLayout w:type="fixed"/>
          <w:tblCellMar>
            <w:top w:w="15" w:type="dxa"/>
            <w:left w:w="15" w:type="dxa"/>
            <w:right w:w="15" w:type="dxa"/>
          </w:tblCellMar>
          <w:tblLook w:val="0000"/>
        </w:tblPrEx>
        <w:trPr>
          <w:trHeight w:val="596"/>
        </w:trPr>
        <w:tc>
          <w:tcPr>
            <w:tcW w:w="571" w:type="dxa"/>
            <w:tcBorders>
              <w:left w:val="single" w:sz="4" w:space="0" w:color="000000"/>
              <w:bottom w:val="single" w:sz="4" w:space="0" w:color="000000"/>
            </w:tcBorders>
            <w:shd w:val="clear" w:color="auto" w:fill="auto"/>
            <w:vAlign w:val="bottom"/>
          </w:tcPr>
          <w:p w:rsidR="000B70F6" w:rsidRPr="000D277C" w:rsidP="001523FB" w14:paraId="02F99177" w14:textId="1FD4F97C">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w:t>
            </w:r>
            <w:r w:rsidR="009E458A">
              <w:rPr>
                <w:rFonts w:ascii="Verdana" w:eastAsia="Times New Roman" w:hAnsi="Verdana" w:cs="Arial"/>
                <w:sz w:val="20"/>
                <w:szCs w:val="20"/>
                <w:lang w:val="en-IN" w:eastAsia="ar-SA" w:bidi="ar-SA"/>
              </w:rPr>
              <w:t>9</w:t>
            </w:r>
          </w:p>
        </w:tc>
        <w:tc>
          <w:tcPr>
            <w:tcW w:w="1494" w:type="dxa"/>
            <w:tcBorders>
              <w:left w:val="single" w:sz="4" w:space="0" w:color="000000"/>
              <w:bottom w:val="single" w:sz="4" w:space="0" w:color="000000"/>
            </w:tcBorders>
            <w:shd w:val="clear" w:color="auto" w:fill="auto"/>
            <w:vAlign w:val="bottom"/>
          </w:tcPr>
          <w:p w:rsidR="000B70F6" w:rsidRPr="000D277C" w:rsidP="009E458A" w14:paraId="3B4E2213" w14:textId="30508D92">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w:t>
            </w:r>
            <w:r w:rsidR="009E458A">
              <w:rPr>
                <w:rFonts w:ascii="Verdana" w:eastAsia="Times New Roman" w:hAnsi="Verdana" w:cs="Arial"/>
                <w:sz w:val="20"/>
                <w:szCs w:val="20"/>
                <w:lang w:val="en-IN" w:eastAsia="ar-SA" w:bidi="ar-SA"/>
              </w:rPr>
              <w:t>FAQ</w:t>
            </w:r>
          </w:p>
        </w:tc>
        <w:tc>
          <w:tcPr>
            <w:tcW w:w="2880" w:type="dxa"/>
            <w:tcBorders>
              <w:left w:val="single" w:sz="4" w:space="0" w:color="000000"/>
              <w:bottom w:val="single" w:sz="4" w:space="0" w:color="000000"/>
            </w:tcBorders>
            <w:shd w:val="clear" w:color="auto" w:fill="auto"/>
            <w:vAlign w:val="bottom"/>
          </w:tcPr>
          <w:p w:rsidR="000B70F6" w:rsidRPr="000D277C" w:rsidP="001523FB" w14:paraId="3F7E1450" w14:textId="6E0EFF44">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 It shows you all </w:t>
            </w:r>
            <w:r w:rsidR="009E458A">
              <w:rPr>
                <w:rFonts w:ascii="Verdana" w:eastAsia="Times New Roman" w:hAnsi="Verdana" w:cs="Arial"/>
                <w:sz w:val="20"/>
                <w:szCs w:val="20"/>
                <w:lang w:val="en-IN" w:eastAsia="ar-SA" w:bidi="ar-SA"/>
              </w:rPr>
              <w:t>the most frequently asked questions</w:t>
            </w:r>
          </w:p>
        </w:tc>
        <w:tc>
          <w:tcPr>
            <w:tcW w:w="1800" w:type="dxa"/>
            <w:tcBorders>
              <w:left w:val="single" w:sz="4" w:space="0" w:color="000000"/>
              <w:bottom w:val="single" w:sz="4" w:space="0" w:color="000000"/>
            </w:tcBorders>
            <w:shd w:val="clear" w:color="auto" w:fill="auto"/>
            <w:vAlign w:val="bottom"/>
          </w:tcPr>
          <w:p w:rsidR="000B70F6" w:rsidRPr="000D277C" w:rsidP="001523FB" w14:paraId="62DE10A2"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 Ok </w:t>
            </w:r>
          </w:p>
        </w:tc>
        <w:tc>
          <w:tcPr>
            <w:tcW w:w="1902" w:type="dxa"/>
            <w:tcBorders>
              <w:left w:val="single" w:sz="4" w:space="0" w:color="000000"/>
              <w:bottom w:val="single" w:sz="4" w:space="0" w:color="000000"/>
            </w:tcBorders>
            <w:shd w:val="clear" w:color="auto" w:fill="auto"/>
            <w:vAlign w:val="bottom"/>
          </w:tcPr>
          <w:p w:rsidR="000B70F6" w:rsidRPr="000D277C" w:rsidP="001523FB" w14:paraId="7C31134E"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        Nothing </w:t>
            </w:r>
          </w:p>
        </w:tc>
      </w:tr>
      <w:tr w14:paraId="7DE80EF8" w14:textId="77777777" w:rsidTr="009E458A">
        <w:tblPrEx>
          <w:tblW w:w="8647" w:type="dxa"/>
          <w:tblLayout w:type="fixed"/>
          <w:tblCellMar>
            <w:top w:w="15" w:type="dxa"/>
            <w:left w:w="15" w:type="dxa"/>
            <w:right w:w="15" w:type="dxa"/>
          </w:tblCellMar>
          <w:tblLook w:val="0000"/>
        </w:tblPrEx>
        <w:trPr>
          <w:trHeight w:val="596"/>
        </w:trPr>
        <w:tc>
          <w:tcPr>
            <w:tcW w:w="571" w:type="dxa"/>
            <w:tcBorders>
              <w:left w:val="single" w:sz="4" w:space="0" w:color="000000"/>
              <w:bottom w:val="single" w:sz="4" w:space="0" w:color="000000"/>
            </w:tcBorders>
            <w:shd w:val="clear" w:color="auto" w:fill="auto"/>
            <w:vAlign w:val="bottom"/>
          </w:tcPr>
          <w:p w:rsidR="000B70F6" w:rsidRPr="000D277C" w:rsidP="001523FB" w14:paraId="06164E56" w14:textId="0CB8CCA4">
            <w:pPr>
              <w:suppressAutoHyphens/>
              <w:spacing w:after="0" w:line="240" w:lineRule="auto"/>
              <w:jc w:val="center"/>
              <w:rPr>
                <w:rFonts w:ascii="Verdana" w:eastAsia="Times New Roman" w:hAnsi="Verdana" w:cs="Arial"/>
                <w:sz w:val="20"/>
                <w:szCs w:val="20"/>
                <w:lang w:val="en-IN" w:eastAsia="ar-SA" w:bidi="ar-SA"/>
              </w:rPr>
            </w:pPr>
            <w:r>
              <w:rPr>
                <w:rFonts w:ascii="Verdana" w:eastAsia="Times New Roman" w:hAnsi="Verdana" w:cs="Arial"/>
                <w:sz w:val="20"/>
                <w:szCs w:val="20"/>
                <w:lang w:val="en-IN" w:eastAsia="ar-SA" w:bidi="ar-SA"/>
              </w:rPr>
              <w:t>10</w:t>
            </w:r>
          </w:p>
        </w:tc>
        <w:tc>
          <w:tcPr>
            <w:tcW w:w="1494" w:type="dxa"/>
            <w:tcBorders>
              <w:left w:val="single" w:sz="4" w:space="0" w:color="000000"/>
              <w:bottom w:val="single" w:sz="4" w:space="0" w:color="000000"/>
            </w:tcBorders>
            <w:shd w:val="clear" w:color="auto" w:fill="auto"/>
            <w:vAlign w:val="bottom"/>
          </w:tcPr>
          <w:p w:rsidR="000B70F6" w:rsidRPr="000D277C" w:rsidP="001523FB" w14:paraId="20C7F4BD"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Logout </w:t>
            </w:r>
          </w:p>
        </w:tc>
        <w:tc>
          <w:tcPr>
            <w:tcW w:w="2880" w:type="dxa"/>
            <w:tcBorders>
              <w:left w:val="single" w:sz="4" w:space="0" w:color="000000"/>
              <w:bottom w:val="single" w:sz="4" w:space="0" w:color="000000"/>
            </w:tcBorders>
            <w:shd w:val="clear" w:color="auto" w:fill="auto"/>
            <w:vAlign w:val="bottom"/>
          </w:tcPr>
          <w:p w:rsidR="000B70F6" w:rsidRPr="000D277C" w:rsidP="001523FB" w14:paraId="3204C9AC"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It will logout from user profile.</w:t>
            </w:r>
          </w:p>
        </w:tc>
        <w:tc>
          <w:tcPr>
            <w:tcW w:w="1800" w:type="dxa"/>
            <w:tcBorders>
              <w:left w:val="single" w:sz="4" w:space="0" w:color="000000"/>
              <w:bottom w:val="single" w:sz="4" w:space="0" w:color="000000"/>
            </w:tcBorders>
            <w:shd w:val="clear" w:color="auto" w:fill="auto"/>
            <w:vAlign w:val="bottom"/>
          </w:tcPr>
          <w:p w:rsidR="000B70F6" w:rsidRPr="000D277C" w:rsidP="001523FB" w14:paraId="7CB99FF6"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Ok </w:t>
            </w:r>
          </w:p>
        </w:tc>
        <w:tc>
          <w:tcPr>
            <w:tcW w:w="1902" w:type="dxa"/>
            <w:tcBorders>
              <w:left w:val="single" w:sz="4" w:space="0" w:color="000000"/>
              <w:bottom w:val="single" w:sz="4" w:space="0" w:color="000000"/>
            </w:tcBorders>
            <w:shd w:val="clear" w:color="auto" w:fill="auto"/>
            <w:vAlign w:val="bottom"/>
          </w:tcPr>
          <w:p w:rsidR="000B70F6" w:rsidRPr="000D277C" w:rsidP="001523FB" w14:paraId="783AAC11"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xml:space="preserve">        Nothing </w:t>
            </w:r>
          </w:p>
        </w:tc>
      </w:tr>
      <w:tr w14:paraId="42D8D196"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4A93379B" w14:textId="77777777">
            <w:pPr>
              <w:suppressAutoHyphens/>
              <w:spacing w:after="0" w:line="240" w:lineRule="auto"/>
              <w:jc w:val="center"/>
              <w:rPr>
                <w:rFonts w:ascii="Verdana" w:eastAsia="Times New Roman" w:hAnsi="Verdana" w:cs="Arial"/>
                <w:b/>
                <w:bCs/>
                <w:sz w:val="20"/>
                <w:szCs w:val="20"/>
                <w:lang w:val="en-IN" w:eastAsia="ar-SA" w:bidi="ar-SA"/>
              </w:rPr>
            </w:pPr>
            <w:r w:rsidRPr="000D277C">
              <w:rPr>
                <w:rFonts w:ascii="Verdana" w:eastAsia="Times New Roman" w:hAnsi="Verdana" w:cs="Arial"/>
                <w:sz w:val="20"/>
                <w:szCs w:val="20"/>
                <w:lang w:val="en-IN" w:eastAsia="ar-SA" w:bidi="ar-SA"/>
              </w:rPr>
              <w:t> </w:t>
            </w:r>
          </w:p>
        </w:tc>
        <w:tc>
          <w:tcPr>
            <w:tcW w:w="1494" w:type="dxa"/>
            <w:tcBorders>
              <w:left w:val="single" w:sz="4" w:space="0" w:color="000000"/>
              <w:bottom w:val="single" w:sz="4" w:space="0" w:color="000000"/>
            </w:tcBorders>
            <w:shd w:val="clear" w:color="auto" w:fill="auto"/>
            <w:vAlign w:val="bottom"/>
          </w:tcPr>
          <w:p w:rsidR="000B70F6" w:rsidRPr="000D277C" w:rsidP="001523FB" w14:paraId="0CC9045D"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b/>
                <w:bCs/>
                <w:sz w:val="20"/>
                <w:szCs w:val="20"/>
                <w:lang w:val="en-IN" w:eastAsia="ar-SA" w:bidi="ar-SA"/>
              </w:rPr>
              <w:t>STATIC TESTING</w:t>
            </w:r>
          </w:p>
        </w:tc>
        <w:tc>
          <w:tcPr>
            <w:tcW w:w="2880" w:type="dxa"/>
            <w:tcBorders>
              <w:left w:val="single" w:sz="4" w:space="0" w:color="000000"/>
              <w:bottom w:val="single" w:sz="4" w:space="0" w:color="000000"/>
            </w:tcBorders>
            <w:shd w:val="clear" w:color="auto" w:fill="auto"/>
            <w:vAlign w:val="bottom"/>
          </w:tcPr>
          <w:p w:rsidR="000B70F6" w:rsidRPr="000D277C" w:rsidP="001523FB" w14:paraId="16B9091A"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w:t>
            </w:r>
          </w:p>
        </w:tc>
        <w:tc>
          <w:tcPr>
            <w:tcW w:w="1800" w:type="dxa"/>
            <w:tcBorders>
              <w:left w:val="single" w:sz="4" w:space="0" w:color="000000"/>
              <w:bottom w:val="single" w:sz="4" w:space="0" w:color="000000"/>
            </w:tcBorders>
            <w:shd w:val="clear" w:color="auto" w:fill="auto"/>
            <w:vAlign w:val="bottom"/>
          </w:tcPr>
          <w:p w:rsidR="000B70F6" w:rsidRPr="000D277C" w:rsidP="001523FB" w14:paraId="539EEF74"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w:t>
            </w:r>
          </w:p>
        </w:tc>
        <w:tc>
          <w:tcPr>
            <w:tcW w:w="1902" w:type="dxa"/>
            <w:tcBorders>
              <w:left w:val="single" w:sz="4" w:space="0" w:color="000000"/>
              <w:bottom w:val="single" w:sz="4" w:space="0" w:color="000000"/>
            </w:tcBorders>
            <w:shd w:val="clear" w:color="auto" w:fill="auto"/>
            <w:vAlign w:val="bottom"/>
          </w:tcPr>
          <w:p w:rsidR="000B70F6" w:rsidRPr="000D277C" w:rsidP="001523FB" w14:paraId="13551A26"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w:t>
            </w:r>
          </w:p>
        </w:tc>
      </w:tr>
      <w:tr w14:paraId="1029828B"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12ED40A9" w14:textId="77777777">
            <w:pPr>
              <w:suppressAutoHyphens/>
              <w:spacing w:after="0" w:line="240" w:lineRule="auto"/>
              <w:jc w:val="center"/>
              <w:rPr>
                <w:rFonts w:ascii="Verdana" w:eastAsia="Times New Roman" w:hAnsi="Verdana" w:cs="Arial"/>
                <w:b/>
                <w:bCs/>
                <w:sz w:val="20"/>
                <w:szCs w:val="20"/>
                <w:lang w:val="en-IN" w:eastAsia="ar-SA" w:bidi="ar-SA"/>
              </w:rPr>
            </w:pPr>
            <w:r w:rsidRPr="000D277C">
              <w:rPr>
                <w:rFonts w:ascii="Verdana" w:eastAsia="Times New Roman" w:hAnsi="Verdana" w:cs="Arial"/>
                <w:b/>
                <w:bCs/>
                <w:sz w:val="20"/>
                <w:szCs w:val="20"/>
                <w:lang w:val="en-IN" w:eastAsia="ar-SA" w:bidi="ar-SA"/>
              </w:rPr>
              <w:t>SR-NO</w:t>
            </w:r>
          </w:p>
        </w:tc>
        <w:tc>
          <w:tcPr>
            <w:tcW w:w="1494" w:type="dxa"/>
            <w:tcBorders>
              <w:left w:val="single" w:sz="4" w:space="0" w:color="000000"/>
              <w:bottom w:val="single" w:sz="4" w:space="0" w:color="000000"/>
            </w:tcBorders>
            <w:shd w:val="clear" w:color="auto" w:fill="auto"/>
            <w:vAlign w:val="bottom"/>
          </w:tcPr>
          <w:p w:rsidR="000B70F6" w:rsidRPr="000D277C" w:rsidP="001523FB" w14:paraId="32D64CB7" w14:textId="77777777">
            <w:pPr>
              <w:suppressAutoHyphens/>
              <w:spacing w:after="0" w:line="240" w:lineRule="auto"/>
              <w:rPr>
                <w:rFonts w:ascii="Verdana" w:eastAsia="Times New Roman" w:hAnsi="Verdana" w:cs="Arial"/>
                <w:b/>
                <w:bCs/>
                <w:sz w:val="20"/>
                <w:szCs w:val="20"/>
                <w:lang w:val="en-IN" w:eastAsia="ar-SA" w:bidi="ar-SA"/>
              </w:rPr>
            </w:pPr>
            <w:r w:rsidRPr="000D277C">
              <w:rPr>
                <w:rFonts w:ascii="Verdana" w:eastAsia="Times New Roman" w:hAnsi="Verdana" w:cs="Arial"/>
                <w:b/>
                <w:bCs/>
                <w:sz w:val="20"/>
                <w:szCs w:val="20"/>
                <w:lang w:val="en-IN" w:eastAsia="ar-SA" w:bidi="ar-SA"/>
              </w:rPr>
              <w:t>Deviation</w:t>
            </w:r>
          </w:p>
        </w:tc>
        <w:tc>
          <w:tcPr>
            <w:tcW w:w="2880" w:type="dxa"/>
            <w:tcBorders>
              <w:left w:val="single" w:sz="4" w:space="0" w:color="000000"/>
              <w:bottom w:val="single" w:sz="4" w:space="0" w:color="000000"/>
            </w:tcBorders>
            <w:shd w:val="clear" w:color="auto" w:fill="auto"/>
            <w:vAlign w:val="bottom"/>
          </w:tcPr>
          <w:p w:rsidR="000B70F6" w:rsidRPr="000D277C" w:rsidP="001523FB" w14:paraId="6249E098"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b/>
                <w:bCs/>
                <w:sz w:val="20"/>
                <w:szCs w:val="20"/>
                <w:lang w:val="en-IN" w:eastAsia="ar-SA" w:bidi="ar-SA"/>
              </w:rPr>
              <w:t>Program</w:t>
            </w:r>
          </w:p>
        </w:tc>
        <w:tc>
          <w:tcPr>
            <w:tcW w:w="1800" w:type="dxa"/>
            <w:tcBorders>
              <w:left w:val="single" w:sz="4" w:space="0" w:color="000000"/>
              <w:bottom w:val="single" w:sz="4" w:space="0" w:color="000000"/>
            </w:tcBorders>
            <w:shd w:val="clear" w:color="auto" w:fill="auto"/>
            <w:vAlign w:val="bottom"/>
          </w:tcPr>
          <w:p w:rsidR="000B70F6" w:rsidRPr="000D277C" w:rsidP="001523FB" w14:paraId="473A186F"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w:t>
            </w:r>
          </w:p>
        </w:tc>
        <w:tc>
          <w:tcPr>
            <w:tcW w:w="1902" w:type="dxa"/>
            <w:tcBorders>
              <w:left w:val="single" w:sz="4" w:space="0" w:color="000000"/>
              <w:bottom w:val="single" w:sz="4" w:space="0" w:color="000000"/>
            </w:tcBorders>
            <w:shd w:val="clear" w:color="auto" w:fill="auto"/>
            <w:vAlign w:val="bottom"/>
          </w:tcPr>
          <w:p w:rsidR="000B70F6" w:rsidRPr="000D277C" w:rsidP="001523FB" w14:paraId="1AC845C6" w14:textId="77777777">
            <w:pPr>
              <w:suppressAutoHyphens/>
              <w:spacing w:after="0" w:line="240" w:lineRule="auto"/>
              <w:rPr>
                <w:rFonts w:ascii="Verdana" w:eastAsia="Times New Roman" w:hAnsi="Verdana" w:cs="Arial"/>
                <w:sz w:val="20"/>
                <w:szCs w:val="20"/>
                <w:lang w:val="en-IN" w:eastAsia="ar-SA" w:bidi="ar-SA"/>
              </w:rPr>
            </w:pPr>
          </w:p>
        </w:tc>
      </w:tr>
      <w:tr w14:paraId="0AD927C9" w14:textId="77777777" w:rsidTr="009E458A">
        <w:tblPrEx>
          <w:tblW w:w="8647" w:type="dxa"/>
          <w:tblLayout w:type="fixed"/>
          <w:tblCellMar>
            <w:top w:w="15" w:type="dxa"/>
            <w:left w:w="15" w:type="dxa"/>
            <w:right w:w="15" w:type="dxa"/>
          </w:tblCellMar>
          <w:tblLook w:val="0000"/>
        </w:tblPrEx>
        <w:trPr>
          <w:trHeight w:val="360"/>
        </w:trPr>
        <w:tc>
          <w:tcPr>
            <w:tcW w:w="571" w:type="dxa"/>
            <w:tcBorders>
              <w:left w:val="single" w:sz="4" w:space="0" w:color="000000"/>
              <w:bottom w:val="single" w:sz="4" w:space="0" w:color="000000"/>
            </w:tcBorders>
            <w:shd w:val="clear" w:color="auto" w:fill="auto"/>
            <w:vAlign w:val="bottom"/>
          </w:tcPr>
          <w:p w:rsidR="000B70F6" w:rsidRPr="000D277C" w:rsidP="001523FB" w14:paraId="2381B829" w14:textId="77777777">
            <w:pPr>
              <w:suppressAutoHyphens/>
              <w:spacing w:after="0" w:line="240" w:lineRule="auto"/>
              <w:jc w:val="center"/>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1</w:t>
            </w:r>
          </w:p>
        </w:tc>
        <w:tc>
          <w:tcPr>
            <w:tcW w:w="1494" w:type="dxa"/>
            <w:tcBorders>
              <w:left w:val="single" w:sz="4" w:space="0" w:color="000000"/>
              <w:bottom w:val="single" w:sz="4" w:space="0" w:color="000000"/>
            </w:tcBorders>
            <w:shd w:val="clear" w:color="auto" w:fill="auto"/>
            <w:vAlign w:val="bottom"/>
          </w:tcPr>
          <w:p w:rsidR="000B70F6" w:rsidRPr="000D277C" w:rsidP="001523FB" w14:paraId="4282B012"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Commenting not followed</w:t>
            </w:r>
          </w:p>
        </w:tc>
        <w:tc>
          <w:tcPr>
            <w:tcW w:w="2880" w:type="dxa"/>
            <w:tcBorders>
              <w:left w:val="single" w:sz="4" w:space="0" w:color="000000"/>
              <w:bottom w:val="single" w:sz="4" w:space="0" w:color="000000"/>
            </w:tcBorders>
            <w:shd w:val="clear" w:color="auto" w:fill="auto"/>
            <w:vAlign w:val="bottom"/>
          </w:tcPr>
          <w:p w:rsidR="000B70F6" w:rsidRPr="000D277C" w:rsidP="001523FB" w14:paraId="2AA97EB4"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All Web Application</w:t>
            </w:r>
          </w:p>
        </w:tc>
        <w:tc>
          <w:tcPr>
            <w:tcW w:w="1800" w:type="dxa"/>
            <w:tcBorders>
              <w:left w:val="single" w:sz="4" w:space="0" w:color="000000"/>
              <w:bottom w:val="single" w:sz="4" w:space="0" w:color="000000"/>
            </w:tcBorders>
            <w:shd w:val="clear" w:color="auto" w:fill="auto"/>
            <w:vAlign w:val="bottom"/>
          </w:tcPr>
          <w:p w:rsidR="000B70F6" w:rsidRPr="000D277C" w:rsidP="001523FB" w14:paraId="436E82E7"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w:t>
            </w:r>
          </w:p>
        </w:tc>
        <w:tc>
          <w:tcPr>
            <w:tcW w:w="1902" w:type="dxa"/>
            <w:tcBorders>
              <w:left w:val="single" w:sz="4" w:space="0" w:color="000000"/>
              <w:bottom w:val="single" w:sz="4" w:space="0" w:color="000000"/>
            </w:tcBorders>
            <w:shd w:val="clear" w:color="auto" w:fill="auto"/>
            <w:vAlign w:val="bottom"/>
          </w:tcPr>
          <w:p w:rsidR="000B70F6" w:rsidRPr="000D277C" w:rsidP="001523FB" w14:paraId="01A0A4A6" w14:textId="77777777">
            <w:pPr>
              <w:suppressAutoHyphens/>
              <w:spacing w:after="0" w:line="240" w:lineRule="auto"/>
              <w:rPr>
                <w:rFonts w:ascii="Verdana" w:eastAsia="Times New Roman" w:hAnsi="Verdana" w:cs="Arial"/>
                <w:sz w:val="20"/>
                <w:szCs w:val="20"/>
                <w:lang w:val="en-IN" w:eastAsia="ar-SA" w:bidi="ar-SA"/>
              </w:rPr>
            </w:pPr>
            <w:r w:rsidRPr="000D277C">
              <w:rPr>
                <w:rFonts w:ascii="Verdana" w:eastAsia="Times New Roman" w:hAnsi="Verdana" w:cs="Arial"/>
                <w:sz w:val="20"/>
                <w:szCs w:val="20"/>
                <w:lang w:val="en-IN" w:eastAsia="ar-SA" w:bidi="ar-SA"/>
              </w:rPr>
              <w:t> </w:t>
            </w:r>
          </w:p>
        </w:tc>
      </w:tr>
    </w:tbl>
    <w:p w:rsidR="000B70F6" w:rsidRPr="000D277C" w:rsidP="000B70F6" w14:paraId="47D7F554" w14:textId="77777777">
      <w:pPr>
        <w:suppressAutoHyphens/>
        <w:spacing w:after="0" w:line="240" w:lineRule="auto"/>
        <w:rPr>
          <w:rFonts w:ascii="Times New Roman" w:eastAsia="Times New Roman" w:hAnsi="Times New Roman" w:cs="Times New Roman"/>
          <w:sz w:val="24"/>
          <w:szCs w:val="24"/>
          <w:lang w:val="en-IN" w:eastAsia="ar-SA" w:bidi="ar-SA"/>
        </w:rPr>
      </w:pPr>
    </w:p>
    <w:p w:rsidR="000B70F6" w:rsidRPr="000D277C" w:rsidP="00785213" w14:paraId="40BCE198"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B70F6" w:rsidRPr="000D277C" w:rsidP="00785213" w14:paraId="66F6EF9E"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B70F6" w:rsidRPr="000D277C" w:rsidP="00785213" w14:paraId="5F14F5A7"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B70F6" w:rsidP="00785213" w14:paraId="043E3578"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86364" w:rsidP="00785213" w14:paraId="5E0292E2"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F86364" w:rsidRPr="000D277C" w:rsidP="00785213" w14:paraId="0F9B5975"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B70F6" w:rsidRPr="000D277C" w:rsidP="00785213" w14:paraId="503EB32D"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B70F6" w:rsidRPr="000D277C" w:rsidP="00785213" w14:paraId="32E17D93" w14:textId="77777777">
      <w:pPr>
        <w:suppressAutoHyphens/>
        <w:spacing w:after="0" w:line="240" w:lineRule="auto"/>
        <w:jc w:val="both"/>
        <w:rPr>
          <w:rFonts w:ascii="Times New Roman" w:eastAsia="Times New Roman" w:hAnsi="Times New Roman" w:cs="Times New Roman"/>
          <w:b/>
          <w:bCs/>
          <w:sz w:val="24"/>
          <w:szCs w:val="24"/>
          <w:lang w:val="en-IN" w:eastAsia="ar-SA" w:bidi="ar-SA"/>
        </w:rPr>
      </w:pPr>
    </w:p>
    <w:p w:rsidR="000B70F6" w:rsidRPr="000D277C" w:rsidP="000B70F6" w14:paraId="04BEDE41" w14:textId="77777777">
      <w:pPr>
        <w:suppressAutoHyphens/>
        <w:spacing w:after="0" w:line="240" w:lineRule="auto"/>
        <w:jc w:val="both"/>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b/>
          <w:bCs/>
          <w:sz w:val="24"/>
          <w:szCs w:val="24"/>
          <w:lang w:val="en-IN" w:eastAsia="ar-SA" w:bidi="ar-SA"/>
        </w:rPr>
        <w:t>6. PROJECT MANAGEMENT RELATED STATISTICS</w:t>
      </w:r>
    </w:p>
    <w:p w:rsidR="000B70F6" w:rsidRPr="000D277C" w:rsidP="000B70F6" w14:paraId="29611FA2" w14:textId="77777777">
      <w:pPr>
        <w:suppressAutoHyphens/>
        <w:spacing w:after="0" w:line="240" w:lineRule="auto"/>
        <w:ind w:left="720"/>
        <w:jc w:val="both"/>
        <w:rPr>
          <w:rFonts w:ascii="Times New Roman" w:eastAsia="Times New Roman" w:hAnsi="Times New Roman" w:cs="Times New Roman"/>
          <w:b/>
          <w:bCs/>
          <w:sz w:val="20"/>
          <w:szCs w:val="24"/>
          <w:lang w:val="en-IN" w:eastAsia="ar-SA" w:bidi="ar-SA"/>
        </w:rPr>
      </w:pPr>
    </w:p>
    <w:p w:rsidR="000B70F6" w:rsidRPr="000D277C" w:rsidP="000B70F6" w14:paraId="0E07504A" w14:textId="3CA144F8">
      <w:pPr>
        <w:suppressAutoHyphens/>
        <w:spacing w:after="0" w:line="240" w:lineRule="auto"/>
        <w:ind w:left="720"/>
        <w:jc w:val="both"/>
        <w:rPr>
          <w:rFonts w:ascii="Times New Roman" w:eastAsia="Times New Roman" w:hAnsi="Times New Roman" w:cs="Times New Roman"/>
          <w:b/>
          <w:bCs/>
          <w:sz w:val="20"/>
          <w:szCs w:val="24"/>
          <w:lang w:val="en-IN" w:eastAsia="ar-SA" w:bidi="ar-SA"/>
        </w:rPr>
      </w:pPr>
      <w:r w:rsidRPr="000D277C">
        <w:rPr>
          <w:noProof/>
          <w:lang w:eastAsia="en-IN"/>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40004</wp:posOffset>
                </wp:positionV>
                <wp:extent cx="5829300" cy="0"/>
                <wp:effectExtent l="38100" t="38100" r="57150" b="57150"/>
                <wp:wrapNone/>
                <wp:docPr id="20" name="Straight Connector 11"/>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xmlns:a="http://schemas.openxmlformats.org/drawingml/2006/main" uri="{909E8E84-426E-40DD-AFC4-6F175D3DCCD1}">
                            <a14:hiddenFill xmlns:a14="http://schemas.microsoft.com/office/drawing/2010/main">
                              <a:noFill/>
                            </a14:hiddenFill>
                          </a:ext>
                          <a:ext xmlns:a="http://schemas.openxmlformats.org/drawingml/2006/main" uri="{AF507438-7753-43E0-B8FC-AC1667EBCBE1}">
                            <a14:hiddenEffects xmlns:a14="http://schemas.microsoft.com/office/drawing/2010/main">
                              <a:effectLst>
                                <a:outerShdw algn="ctr" dir="2700000" dist="35921"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33" style="mso-height-percent:0;mso-height-relative:page;mso-width-percent:0;mso-width-relative:page;mso-wrap-distance-bottom:0;mso-wrap-distance-left:9pt;mso-wrap-distance-right:9pt;mso-wrap-distance-top:0;position:absolute;v-text-anchor:top;z-index:251670528" from="0,3.15pt" to="459pt,3.15pt" fillcolor="this" stroked="t" strokecolor="black" strokeweight="4.51pt">
                <v:stroke endcap="square"/>
              </v:line>
            </w:pict>
          </mc:Fallback>
        </mc:AlternateContent>
      </w:r>
    </w:p>
    <w:tbl>
      <w:tblPr>
        <w:tblStyle w:val="TableNormal"/>
        <w:tblW w:w="9461" w:type="dxa"/>
        <w:tblInd w:w="-411" w:type="dxa"/>
        <w:tblLayout w:type="fixed"/>
        <w:tblCellMar>
          <w:top w:w="15" w:type="dxa"/>
          <w:left w:w="15" w:type="dxa"/>
          <w:bottom w:w="15" w:type="dxa"/>
          <w:right w:w="15" w:type="dxa"/>
        </w:tblCellMar>
        <w:tblLook w:val="0000"/>
      </w:tblPr>
      <w:tblGrid>
        <w:gridCol w:w="1781"/>
        <w:gridCol w:w="3016"/>
        <w:gridCol w:w="1682"/>
        <w:gridCol w:w="2982"/>
      </w:tblGrid>
      <w:tr w14:paraId="3B418B1A" w14:textId="77777777" w:rsidTr="001523FB">
        <w:tblPrEx>
          <w:tblW w:w="9461" w:type="dxa"/>
          <w:tblInd w:w="-411" w:type="dxa"/>
          <w:tblLayout w:type="fixed"/>
          <w:tblCellMar>
            <w:top w:w="15" w:type="dxa"/>
            <w:left w:w="15" w:type="dxa"/>
            <w:bottom w:w="15" w:type="dxa"/>
            <w:right w:w="15" w:type="dxa"/>
          </w:tblCellMar>
          <w:tblLook w:val="0000"/>
        </w:tblPrEx>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499FD078" w14:textId="77777777">
            <w:pPr>
              <w:suppressAutoHyphens/>
              <w:spacing w:after="0" w:line="240" w:lineRule="auto"/>
              <w:rPr>
                <w:rFonts w:ascii="Verdana" w:eastAsia="Times New Roman" w:hAnsi="Verdana" w:cs="Verdana"/>
                <w:b/>
                <w:bCs/>
                <w:color w:val="000000"/>
                <w:sz w:val="20"/>
                <w:szCs w:val="15"/>
                <w:lang w:val="en-IN" w:eastAsia="ar-SA" w:bidi="ar-SA"/>
              </w:rPr>
            </w:pPr>
            <w:r w:rsidRPr="000D277C">
              <w:rPr>
                <w:rFonts w:ascii="Verdana" w:eastAsia="Times New Roman" w:hAnsi="Verdana" w:cs="Verdana"/>
                <w:b/>
                <w:bCs/>
                <w:color w:val="000000"/>
                <w:sz w:val="20"/>
                <w:szCs w:val="15"/>
                <w:lang w:val="en-IN" w:eastAsia="ar-SA" w:bidi="ar-SA"/>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30D5E2B" w14:textId="77777777">
            <w:pPr>
              <w:suppressAutoHyphens/>
              <w:spacing w:after="0" w:line="240" w:lineRule="auto"/>
              <w:rPr>
                <w:rFonts w:ascii="Times New Roman" w:eastAsia="Times New Roman" w:hAnsi="Times New Roman" w:cs="Times New Roman"/>
                <w:b w:val="0"/>
                <w:bCs w:val="0"/>
                <w:i/>
                <w:iCs/>
                <w:sz w:val="24"/>
                <w:szCs w:val="24"/>
                <w:lang w:val="en-IN" w:eastAsia="ar-SA" w:bidi="ar-SA"/>
              </w:rPr>
            </w:pPr>
            <w:r w:rsidRPr="000D277C">
              <w:rPr>
                <w:rFonts w:ascii="Verdana" w:eastAsia="Times New Roman" w:hAnsi="Verdana" w:cs="Verdana"/>
                <w:b/>
                <w:bCs/>
                <w:color w:val="000000"/>
                <w:sz w:val="20"/>
                <w:szCs w:val="15"/>
                <w:lang w:val="en-IN" w:eastAsia="ar-SA" w:bidi="ar-SA"/>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2E2518B" w14:textId="77777777">
            <w:pPr>
              <w:pStyle w:val="Heading1"/>
              <w:keepNext/>
              <w:numPr>
                <w:ilvl w:val="0"/>
                <w:numId w:val="21"/>
              </w:numPr>
              <w:tabs>
                <w:tab w:val="num" w:pos="432"/>
              </w:tabs>
              <w:suppressAutoHyphens/>
              <w:spacing w:after="0" w:line="240" w:lineRule="auto"/>
              <w:ind w:left="432" w:hanging="432"/>
              <w:rPr>
                <w:rFonts w:ascii="Verdana" w:eastAsia="Times New Roman" w:hAnsi="Verdana" w:cs="Verdana"/>
                <w:b/>
                <w:bCs/>
                <w:i/>
                <w:iCs/>
                <w:color w:val="000000"/>
                <w:sz w:val="20"/>
                <w:szCs w:val="15"/>
                <w:u w:val="single"/>
                <w:lang w:val="en-IN" w:eastAsia="ar-SA" w:bidi="ar-SA"/>
              </w:rPr>
            </w:pPr>
            <w:r w:rsidRPr="000D277C">
              <w:rPr>
                <w:rFonts w:ascii="Times New Roman" w:eastAsia="Times New Roman" w:hAnsi="Times New Roman" w:cs="Times New Roman"/>
                <w:b/>
                <w:bCs/>
                <w:i/>
                <w:iCs/>
                <w:sz w:val="24"/>
                <w:szCs w:val="24"/>
                <w:u w:val="none"/>
                <w:lang w:val="en-IN" w:eastAsia="ar-SA" w:bidi="ar-SA"/>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3F5F04A2"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b/>
                <w:bCs/>
                <w:color w:val="000000"/>
                <w:sz w:val="20"/>
                <w:szCs w:val="15"/>
                <w:lang w:val="en-IN" w:eastAsia="ar-SA" w:bidi="ar-SA"/>
              </w:rPr>
              <w:t>Additional Notes</w:t>
            </w:r>
          </w:p>
        </w:tc>
      </w:tr>
      <w:tr w14:paraId="23536B21" w14:textId="77777777" w:rsidTr="001523FB">
        <w:tblPrEx>
          <w:tblW w:w="9461" w:type="dxa"/>
          <w:tblInd w:w="-411" w:type="dxa"/>
          <w:tblLayout w:type="fixed"/>
          <w:tblCellMar>
            <w:top w:w="15" w:type="dxa"/>
            <w:left w:w="15" w:type="dxa"/>
            <w:bottom w:w="15" w:type="dxa"/>
            <w:right w:w="15" w:type="dxa"/>
          </w:tblCellMar>
          <w:tblLook w:val="0000"/>
        </w:tblPrEx>
        <w:trPr>
          <w:trHeight w:val="790"/>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5C824387"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May 8,2024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C657F24"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2CCB4D8A"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0E6A6939"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 xml:space="preserve">Our team met the client Mr. Rahul </w:t>
            </w:r>
            <w:r w:rsidRPr="000D277C">
              <w:rPr>
                <w:rFonts w:ascii="Verdana" w:eastAsia="Times New Roman" w:hAnsi="Verdana" w:cs="Verdana"/>
                <w:color w:val="000000"/>
                <w:sz w:val="20"/>
                <w:szCs w:val="15"/>
                <w:lang w:val="en-IN" w:eastAsia="ar-SA" w:bidi="ar-SA"/>
              </w:rPr>
              <w:t>Sansuddi</w:t>
            </w:r>
            <w:r w:rsidRPr="000D277C">
              <w:rPr>
                <w:rFonts w:ascii="Verdana" w:eastAsia="Times New Roman" w:hAnsi="Verdana" w:cs="Verdana"/>
                <w:color w:val="000000"/>
                <w:sz w:val="20"/>
                <w:szCs w:val="15"/>
                <w:lang w:val="en-IN" w:eastAsia="ar-SA" w:bidi="ar-SA"/>
              </w:rPr>
              <w:t xml:space="preserve"> (CEO, SIIT Karad) to know his requirements.</w:t>
            </w:r>
          </w:p>
        </w:tc>
      </w:tr>
      <w:tr w14:paraId="1CA6D501" w14:textId="77777777" w:rsidTr="001523FB">
        <w:tblPrEx>
          <w:tblW w:w="9461" w:type="dxa"/>
          <w:tblInd w:w="-411" w:type="dxa"/>
          <w:tblLayout w:type="fixed"/>
          <w:tblCellMar>
            <w:top w:w="15" w:type="dxa"/>
            <w:left w:w="15" w:type="dxa"/>
            <w:bottom w:w="15" w:type="dxa"/>
            <w:right w:w="15" w:type="dxa"/>
          </w:tblCellMar>
          <w:tblLook w:val="0000"/>
        </w:tblPrEx>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52418609" w14:textId="77777777">
            <w:pPr>
              <w:suppressAutoHyphens/>
              <w:spacing w:after="0" w:line="240" w:lineRule="auto"/>
              <w:rPr>
                <w:rFonts w:ascii="Verdana" w:eastAsia="Arial Unicode MS" w:hAnsi="Verdana" w:cs="Arial Unicode MS"/>
                <w:color w:val="000000"/>
                <w:sz w:val="20"/>
                <w:szCs w:val="15"/>
                <w:lang w:val="en-IN" w:eastAsia="ar-SA" w:bidi="ar-SA"/>
              </w:rPr>
            </w:pPr>
            <w:r w:rsidRPr="000D277C">
              <w:rPr>
                <w:rFonts w:ascii="Verdana" w:eastAsia="Times New Roman" w:hAnsi="Verdana" w:cs="Verdana"/>
                <w:color w:val="000000"/>
                <w:sz w:val="20"/>
                <w:szCs w:val="15"/>
                <w:lang w:val="en-IN" w:eastAsia="ar-SA" w:bidi="ar-SA"/>
              </w:rPr>
              <w:t>May 11,2024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6BFF830" w14:textId="77777777">
            <w:pPr>
              <w:suppressAutoHyphens/>
              <w:spacing w:after="0" w:line="240" w:lineRule="auto"/>
              <w:rPr>
                <w:rFonts w:ascii="Verdana" w:eastAsia="Arial Unicode MS" w:hAnsi="Verdana" w:cs="Arial Unicode MS"/>
                <w:color w:val="000000"/>
                <w:sz w:val="20"/>
                <w:szCs w:val="15"/>
                <w:lang w:val="en-IN" w:eastAsia="ar-SA" w:bidi="ar-SA"/>
              </w:rPr>
            </w:pPr>
            <w:r w:rsidRPr="000D277C">
              <w:rPr>
                <w:rFonts w:ascii="Verdana" w:eastAsia="Arial Unicode MS" w:hAnsi="Verdana" w:cs="Arial Unicode MS"/>
                <w:color w:val="000000"/>
                <w:sz w:val="20"/>
                <w:szCs w:val="15"/>
                <w:lang w:val="en-IN" w:eastAsia="ar-SA" w:bidi="ar-SA"/>
              </w:rPr>
              <w:t>Initial SRS Document Validation</w:t>
            </w:r>
          </w:p>
          <w:p w:rsidR="000B70F6" w:rsidRPr="000D277C" w:rsidP="001523FB" w14:paraId="7DA11902"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Arial Unicode MS" w:hAnsi="Verdana" w:cs="Arial Unicode MS"/>
                <w:color w:val="000000"/>
                <w:sz w:val="20"/>
                <w:szCs w:val="15"/>
                <w:lang w:val="en-IN" w:eastAsia="ar-SA" w:bidi="ar-SA"/>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28495E2F"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Requirement Analysis</w:t>
            </w:r>
          </w:p>
          <w:p w:rsidR="000B70F6" w:rsidRPr="000D277C" w:rsidP="001523FB" w14:paraId="21AEFFAD"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51935814"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The initial SRS was presented to the client to understand his requirements better</w:t>
            </w:r>
          </w:p>
        </w:tc>
      </w:tr>
      <w:tr w14:paraId="4F8F05C5" w14:textId="77777777" w:rsidTr="001523FB">
        <w:tblPrEx>
          <w:tblW w:w="9461" w:type="dxa"/>
          <w:tblInd w:w="-411" w:type="dxa"/>
          <w:tblLayout w:type="fixed"/>
          <w:tblCellMar>
            <w:top w:w="15" w:type="dxa"/>
            <w:left w:w="15" w:type="dxa"/>
            <w:bottom w:w="15" w:type="dxa"/>
            <w:right w:w="15" w:type="dxa"/>
          </w:tblCellMar>
          <w:tblLook w:val="0000"/>
        </w:tblPrEx>
        <w:trPr>
          <w:trHeight w:val="878"/>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474643C1"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July 28,2024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6DA22C63"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18DB3AD"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Requirement Analysis &amp;</w:t>
            </w:r>
          </w:p>
          <w:p w:rsidR="000B70F6" w:rsidRPr="000D277C" w:rsidP="001523FB" w14:paraId="3432A1EE" w14:textId="77777777">
            <w:pPr>
              <w:suppressAutoHyphens/>
              <w:spacing w:after="0" w:line="240" w:lineRule="auto"/>
              <w:rPr>
                <w:rFonts w:ascii="Verdana" w:eastAsia="Arial Unicode MS" w:hAnsi="Verdana" w:cs="Arial Unicode MS"/>
                <w:color w:val="000000"/>
                <w:sz w:val="20"/>
                <w:szCs w:val="15"/>
                <w:lang w:val="en-IN" w:eastAsia="ar-SA" w:bidi="ar-SA"/>
              </w:rPr>
            </w:pPr>
            <w:r w:rsidRPr="000D277C">
              <w:rPr>
                <w:rFonts w:ascii="Verdana" w:eastAsia="Times New Roman" w:hAnsi="Verdana" w:cs="Verdana"/>
                <w:color w:val="000000"/>
                <w:sz w:val="20"/>
                <w:szCs w:val="15"/>
                <w:lang w:val="en-IN" w:eastAsia="ar-SA" w:bidi="ar-SA"/>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157AF624" w14:textId="77777777">
            <w:pPr>
              <w:suppressAutoHyphens/>
              <w:spacing w:after="0" w:line="240" w:lineRule="auto"/>
              <w:rPr>
                <w:rFonts w:ascii="Verdana" w:eastAsia="Arial Unicode MS" w:hAnsi="Verdana" w:cs="Arial Unicode MS"/>
                <w:color w:val="000000"/>
                <w:sz w:val="20"/>
                <w:szCs w:val="15"/>
                <w:lang w:val="en-IN" w:eastAsia="ar-SA" w:bidi="ar-SA"/>
              </w:rPr>
            </w:pPr>
            <w:r w:rsidRPr="000D277C">
              <w:rPr>
                <w:rFonts w:ascii="Verdana" w:eastAsia="Arial Unicode MS" w:hAnsi="Verdana" w:cs="Arial Unicode MS"/>
                <w:color w:val="000000"/>
                <w:sz w:val="20"/>
                <w:szCs w:val="15"/>
                <w:lang w:val="en-IN" w:eastAsia="ar-SA" w:bidi="ar-SA"/>
              </w:rPr>
              <w:t>Database Design completed</w:t>
            </w:r>
          </w:p>
          <w:p w:rsidR="000B70F6" w:rsidRPr="000D277C" w:rsidP="001523FB" w14:paraId="2941776B" w14:textId="77777777">
            <w:pPr>
              <w:suppressAutoHyphens/>
              <w:spacing w:after="0" w:line="240" w:lineRule="auto"/>
              <w:rPr>
                <w:rFonts w:ascii="Verdana" w:eastAsia="Arial Unicode MS" w:hAnsi="Verdana" w:cs="Arial Unicode MS"/>
                <w:color w:val="000000"/>
                <w:sz w:val="20"/>
                <w:szCs w:val="15"/>
                <w:lang w:val="en-IN" w:eastAsia="ar-SA" w:bidi="ar-SA"/>
              </w:rPr>
            </w:pPr>
          </w:p>
        </w:tc>
      </w:tr>
      <w:tr w14:paraId="6C65C5FD" w14:textId="77777777" w:rsidTr="001523FB">
        <w:tblPrEx>
          <w:tblW w:w="9461" w:type="dxa"/>
          <w:tblInd w:w="-411" w:type="dxa"/>
          <w:tblLayout w:type="fixed"/>
          <w:tblCellMar>
            <w:top w:w="15" w:type="dxa"/>
            <w:left w:w="15" w:type="dxa"/>
            <w:bottom w:w="15" w:type="dxa"/>
            <w:right w:w="15" w:type="dxa"/>
          </w:tblCellMar>
          <w:tblLook w:val="0000"/>
        </w:tblPrEx>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CDD3A1C" w14:textId="77777777">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August 1,2024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E0B16BF" w14:textId="03673F88">
            <w:pPr>
              <w:suppressAutoHyphens/>
              <w:spacing w:after="0" w:line="240" w:lineRule="auto"/>
              <w:rPr>
                <w:rFonts w:ascii="Verdana" w:eastAsia="Times New Roman" w:hAnsi="Verdana" w:cs="Verdana"/>
                <w:color w:val="000000"/>
                <w:sz w:val="20"/>
                <w:szCs w:val="15"/>
                <w:lang w:val="en-IN" w:eastAsia="ar-SA" w:bidi="ar-SA"/>
              </w:rPr>
            </w:pPr>
            <w:r w:rsidRPr="000D277C">
              <w:rPr>
                <w:rFonts w:ascii="Verdana" w:eastAsia="Times New Roman" w:hAnsi="Verdana" w:cs="Verdana"/>
                <w:color w:val="000000"/>
                <w:sz w:val="20"/>
                <w:szCs w:val="15"/>
                <w:lang w:val="en-IN" w:eastAsia="ar-SA" w:bidi="ar-SA"/>
              </w:rPr>
              <w:t xml:space="preserve">Business Logic Component </w:t>
            </w:r>
            <w:r w:rsidRPr="000D277C" w:rsidR="00AE3906">
              <w:rPr>
                <w:rFonts w:ascii="Verdana" w:eastAsia="Times New Roman" w:hAnsi="Verdana" w:cs="Verdana"/>
                <w:color w:val="000000"/>
                <w:sz w:val="20"/>
                <w:szCs w:val="15"/>
                <w:lang w:val="en-IN" w:eastAsia="ar-SA" w:bidi="ar-SA"/>
              </w:rPr>
              <w:t>Design</w:t>
            </w:r>
            <w:r w:rsidRPr="000D277C">
              <w:rPr>
                <w:rFonts w:ascii="Verdana" w:eastAsia="Times New Roman" w:hAnsi="Verdana" w:cs="Verdana"/>
                <w:color w:val="000000"/>
                <w:sz w:val="20"/>
                <w:szCs w:val="15"/>
                <w:lang w:val="en-IN" w:eastAsia="ar-SA" w:bidi="ar-SA"/>
              </w:rPr>
              <w:t xml:space="preserve"> Started</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5A74574E" w14:textId="77777777">
            <w:pPr>
              <w:suppressAutoHyphens/>
              <w:spacing w:after="0" w:line="240" w:lineRule="auto"/>
              <w:rPr>
                <w:rFonts w:ascii="Verdana" w:eastAsia="Arial Unicode MS" w:hAnsi="Verdana" w:cs="Arial Unicode MS"/>
                <w:color w:val="000000"/>
                <w:sz w:val="20"/>
                <w:szCs w:val="15"/>
                <w:lang w:val="en-IN" w:eastAsia="ar-SA" w:bidi="ar-SA"/>
              </w:rPr>
            </w:pPr>
            <w:r w:rsidRPr="000D277C">
              <w:rPr>
                <w:rFonts w:ascii="Verdana" w:eastAsia="Times New Roman" w:hAnsi="Verdana" w:cs="Verdana"/>
                <w:color w:val="000000"/>
                <w:sz w:val="20"/>
                <w:szCs w:val="15"/>
                <w:lang w:val="en-IN" w:eastAsia="ar-SA" w:bidi="ar-SA"/>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3C4634D6"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Arial Unicode MS" w:hAnsi="Verdana" w:cs="Arial Unicode MS"/>
                <w:color w:val="000000"/>
                <w:sz w:val="20"/>
                <w:szCs w:val="15"/>
                <w:lang w:val="en-IN" w:eastAsia="ar-SA" w:bidi="ar-SA"/>
              </w:rPr>
              <w:t>----------------------</w:t>
            </w:r>
          </w:p>
        </w:tc>
      </w:tr>
      <w:tr w14:paraId="3BCBBA67"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769695B"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Aug 2,2024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41FB9802"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6C03574C"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5738DEE4"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70% of Class Library implemented.</w:t>
            </w:r>
          </w:p>
        </w:tc>
      </w:tr>
      <w:tr w14:paraId="195B6BAC"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1BAD8A3"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Aug 4,2024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4815A92D"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Implementation of Web Application and Window Application Started</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207F386"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06161CCC"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Class Library Development going on.</w:t>
            </w:r>
          </w:p>
        </w:tc>
      </w:tr>
      <w:tr w14:paraId="1C281FB5"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633E5A5F" w14:textId="00CD063A">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Aug 8, 20</w:t>
            </w:r>
            <w:r w:rsidR="00CE078C">
              <w:rPr>
                <w:rFonts w:ascii="Verdana" w:eastAsia="Arial Unicode MS" w:hAnsi="Verdana" w:cs="Verdana"/>
                <w:color w:val="000000"/>
                <w:sz w:val="20"/>
                <w:szCs w:val="15"/>
                <w:lang w:val="en-IN" w:eastAsia="ar-SA" w:bidi="ar-SA"/>
              </w:rPr>
              <w:t>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6A1DE89B" w14:textId="2BAD6629">
            <w:pPr>
              <w:suppressAutoHyphens/>
              <w:spacing w:before="0" w:after="0" w:line="240" w:lineRule="auto"/>
              <w:rPr>
                <w:rFonts w:ascii="Verdana" w:eastAsia="Arial Unicode MS" w:hAnsi="Verdana" w:cs="Verdana"/>
                <w:color w:val="000000"/>
                <w:sz w:val="20"/>
                <w:szCs w:val="15"/>
                <w:lang w:val="en-IN" w:eastAsia="ar-SA" w:bidi="ar-SA"/>
              </w:rPr>
            </w:pPr>
            <w:r>
              <w:rPr>
                <w:rFonts w:ascii="Verdana" w:eastAsia="Arial Unicode MS" w:hAnsi="Verdana" w:cs="Verdana"/>
                <w:color w:val="000000"/>
                <w:sz w:val="20"/>
                <w:szCs w:val="15"/>
                <w:lang w:val="en-IN" w:eastAsia="ar-SA" w:bidi="ar-SA"/>
              </w:rPr>
              <w:t>Holiday</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8716EA8" w14:textId="158611F5">
            <w:pPr>
              <w:suppressAutoHyphens/>
              <w:spacing w:before="0" w:after="0" w:line="240" w:lineRule="auto"/>
              <w:rPr>
                <w:rFonts w:ascii="Verdana" w:eastAsia="Arial Unicode MS" w:hAnsi="Verdana" w:cs="Verdana"/>
                <w:color w:val="000000"/>
                <w:sz w:val="20"/>
                <w:szCs w:val="15"/>
                <w:lang w:val="en-IN" w:eastAsia="ar-SA" w:bidi="ar-SA"/>
              </w:rPr>
            </w:pPr>
            <w:r>
              <w:rPr>
                <w:rFonts w:ascii="Verdana" w:eastAsia="Arial Unicode MS" w:hAnsi="Verdana" w:cs="Verdana"/>
                <w:color w:val="000000"/>
                <w:sz w:val="20"/>
                <w:szCs w:val="15"/>
                <w:lang w:val="en-IN" w:eastAsia="ar-SA" w:bidi="ar-SA"/>
              </w:rPr>
              <w:t>NA</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52AEEF88" w14:textId="3DB5FC53">
            <w:pPr>
              <w:suppressAutoHyphens/>
              <w:spacing w:after="0" w:line="240" w:lineRule="auto"/>
              <w:rPr>
                <w:rFonts w:ascii="Times New Roman" w:eastAsia="Times New Roman" w:hAnsi="Times New Roman" w:cs="Times New Roman"/>
                <w:sz w:val="24"/>
                <w:szCs w:val="24"/>
                <w:lang w:val="en-IN" w:eastAsia="ar-SA" w:bidi="ar-SA"/>
              </w:rPr>
            </w:pPr>
            <w:r>
              <w:rPr>
                <w:rFonts w:ascii="Verdana" w:eastAsia="Times New Roman" w:hAnsi="Verdana" w:cs="Verdana"/>
                <w:color w:val="000000"/>
                <w:sz w:val="20"/>
                <w:szCs w:val="15"/>
                <w:lang w:val="en-IN" w:eastAsia="ar-SA" w:bidi="ar-SA"/>
              </w:rPr>
              <w:t>NA</w:t>
            </w:r>
          </w:p>
        </w:tc>
      </w:tr>
      <w:tr w14:paraId="17ED8064"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4A551A6D"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Aug 9, 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DE39FDD" w14:textId="77777777">
            <w:pPr>
              <w:suppressAutoHyphens/>
              <w:spacing w:before="0" w:after="28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Implementation of Web Application and Window Application Continued</w:t>
            </w:r>
          </w:p>
          <w:p w:rsidR="000B70F6" w:rsidRPr="000D277C" w:rsidP="001523FB" w14:paraId="6078BA13" w14:textId="77777777">
            <w:pPr>
              <w:suppressAutoHyphens/>
              <w:spacing w:before="280" w:after="0" w:line="240" w:lineRule="auto"/>
              <w:rPr>
                <w:rFonts w:ascii="Verdana" w:eastAsia="Arial Unicode MS" w:hAnsi="Verdana" w:cs="Verdana"/>
                <w:color w:val="000000"/>
                <w:sz w:val="20"/>
                <w:szCs w:val="15"/>
                <w:lang w:val="en-IN" w:eastAsia="ar-SA" w:bidi="ar-SA"/>
              </w:rPr>
            </w:pP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2874E1C"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6BCC4E87"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Class Library Modified as per the need.</w:t>
            </w:r>
          </w:p>
        </w:tc>
      </w:tr>
      <w:tr w14:paraId="15540A76"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0D632CCF"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Aug 9, 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0BAC8AF" w14:textId="77777777">
            <w:pPr>
              <w:suppressAutoHyphens/>
              <w:spacing w:before="0" w:after="28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Implementation of Web Application and Window Application Continued</w:t>
            </w:r>
          </w:p>
          <w:p w:rsidR="000B70F6" w:rsidRPr="000D277C" w:rsidP="001523FB" w14:paraId="08B19FFE" w14:textId="77777777">
            <w:pPr>
              <w:suppressAutoHyphens/>
              <w:spacing w:before="280" w:after="0" w:line="240" w:lineRule="auto"/>
              <w:rPr>
                <w:rFonts w:ascii="Verdana" w:eastAsia="Arial Unicode MS" w:hAnsi="Verdana" w:cs="Verdana"/>
                <w:color w:val="000000"/>
                <w:sz w:val="20"/>
                <w:szCs w:val="15"/>
                <w:lang w:val="en-IN" w:eastAsia="ar-SA" w:bidi="ar-SA"/>
              </w:rPr>
            </w:pP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21539284"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1E28911F"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 xml:space="preserve">              --</w:t>
            </w:r>
          </w:p>
        </w:tc>
      </w:tr>
      <w:tr w14:paraId="04FC8816"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54220D2F"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Aug 10, 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960A662"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4BDBBD11"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47F1093F"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Module Integration was done by the Project Manager</w:t>
            </w:r>
          </w:p>
        </w:tc>
      </w:tr>
      <w:tr w14:paraId="0666F3BF"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66FD716E"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JAN 10, 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23F58711"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D4B658E"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7083ABE9"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 xml:space="preserve">            --</w:t>
            </w:r>
          </w:p>
        </w:tc>
      </w:tr>
      <w:tr w14:paraId="52A53572"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36A1A1A8"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JAN 11 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71C37781"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 xml:space="preserve">The Project was Submitted to Other Project Leader of Other Project Group </w:t>
            </w:r>
            <w:r w:rsidRPr="000D277C">
              <w:rPr>
                <w:rFonts w:ascii="Verdana" w:eastAsia="Arial Unicode MS" w:hAnsi="Verdana" w:cs="Verdana"/>
                <w:color w:val="000000"/>
                <w:sz w:val="20"/>
                <w:szCs w:val="15"/>
                <w:lang w:val="en-IN" w:eastAsia="ar-SA" w:bidi="ar-SA"/>
              </w:rPr>
              <w:t>For</w:t>
            </w:r>
            <w:r w:rsidRPr="000D277C">
              <w:rPr>
                <w:rFonts w:ascii="Verdana" w:eastAsia="Arial Unicode MS" w:hAnsi="Verdana" w:cs="Verdana"/>
                <w:color w:val="000000"/>
                <w:sz w:val="20"/>
                <w:szCs w:val="15"/>
                <w:lang w:val="en-IN" w:eastAsia="ar-SA" w:bidi="ar-SA"/>
              </w:rPr>
              <w:t xml:space="preserve"> Testing</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72CC8905"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2BB17A15"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The Project of Other Team was Taken up by the Team for Testing</w:t>
            </w:r>
          </w:p>
        </w:tc>
      </w:tr>
      <w:tr w14:paraId="3330C333"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27002AA3"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JAN 12-13, 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4C7068FC" w14:textId="77777777">
            <w:pPr>
              <w:suppressAutoHyphens/>
              <w:spacing w:before="0" w:after="280" w:line="240" w:lineRule="auto"/>
              <w:jc w:val="center"/>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The Errors Found were Removed</w:t>
            </w:r>
          </w:p>
          <w:p w:rsidR="000B70F6" w:rsidRPr="000D277C" w:rsidP="001523FB" w14:paraId="0F78671D" w14:textId="77777777">
            <w:pPr>
              <w:suppressAutoHyphens/>
              <w:spacing w:before="280" w:after="0" w:line="240" w:lineRule="auto"/>
              <w:jc w:val="center"/>
              <w:rPr>
                <w:rFonts w:ascii="Verdana" w:eastAsia="Arial Unicode MS" w:hAnsi="Verdana" w:cs="Verdana"/>
                <w:color w:val="000000"/>
                <w:sz w:val="20"/>
                <w:szCs w:val="15"/>
                <w:lang w:val="en-IN" w:eastAsia="ar-SA" w:bidi="ar-SA"/>
              </w:rPr>
            </w:pP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191875AA"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5A66C217" w14:textId="77777777">
            <w:pPr>
              <w:suppressAutoHyphens/>
              <w:spacing w:after="0" w:line="240" w:lineRule="auto"/>
              <w:rPr>
                <w:rFonts w:ascii="Times New Roman" w:eastAsia="Times New Roman" w:hAnsi="Times New Roman" w:cs="Times New Roman"/>
                <w:sz w:val="24"/>
                <w:szCs w:val="24"/>
                <w:lang w:val="en-IN" w:eastAsia="ar-SA" w:bidi="ar-SA"/>
              </w:rPr>
            </w:pPr>
            <w:r w:rsidRPr="000D277C">
              <w:rPr>
                <w:rFonts w:ascii="Verdana" w:eastAsia="Times New Roman" w:hAnsi="Verdana" w:cs="Verdana"/>
                <w:color w:val="000000"/>
                <w:sz w:val="20"/>
                <w:szCs w:val="15"/>
                <w:lang w:val="en-IN" w:eastAsia="ar-SA" w:bidi="ar-SA"/>
              </w:rPr>
              <w:t>The Project was complete for submission</w:t>
            </w:r>
          </w:p>
        </w:tc>
      </w:tr>
      <w:tr w14:paraId="19581EEE" w14:textId="77777777" w:rsidTr="001523FB">
        <w:tblPrEx>
          <w:tblW w:w="9461" w:type="dxa"/>
          <w:tblInd w:w="-411" w:type="dxa"/>
          <w:tblLayout w:type="fixed"/>
          <w:tblCellMar>
            <w:top w:w="15" w:type="dxa"/>
            <w:left w:w="15" w:type="dxa"/>
            <w:bottom w:w="15" w:type="dxa"/>
            <w:right w:w="15" w:type="dxa"/>
          </w:tblCellMar>
          <w:tblLook w:val="0000"/>
        </w:tblPrEx>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70BD4302" w14:textId="77777777">
            <w:pPr>
              <w:suppressAutoHyphens/>
              <w:spacing w:before="0" w:after="0" w:line="240" w:lineRule="auto"/>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JAN 14, 2024</w:t>
            </w:r>
          </w:p>
        </w:tc>
        <w:tc>
          <w:tcPr>
            <w:tcW w:w="3016"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27C08882" w14:textId="77777777">
            <w:pPr>
              <w:suppressAutoHyphens/>
              <w:spacing w:before="0" w:after="0" w:line="240" w:lineRule="auto"/>
              <w:jc w:val="center"/>
              <w:rPr>
                <w:rFonts w:ascii="Verdana" w:eastAsia="Arial Unicode MS" w:hAnsi="Verdana" w:cs="Verdana"/>
                <w:color w:val="000000"/>
                <w:sz w:val="20"/>
                <w:szCs w:val="15"/>
                <w:lang w:val="en-IN" w:eastAsia="ar-SA" w:bidi="ar-SA"/>
              </w:rPr>
            </w:pPr>
            <w:r w:rsidRPr="000D277C">
              <w:rPr>
                <w:rFonts w:ascii="Verdana" w:eastAsia="Arial Unicode MS" w:hAnsi="Verdana" w:cs="Verdana"/>
                <w:color w:val="000000"/>
                <w:sz w:val="20"/>
                <w:szCs w:val="15"/>
                <w:lang w:val="en-IN" w:eastAsia="ar-SA" w:bidi="ar-SA"/>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rsidR="000B70F6" w:rsidRPr="000D277C" w:rsidP="001523FB" w14:paraId="2041A28B" w14:textId="77777777">
            <w:pPr>
              <w:suppressAutoHyphens/>
              <w:snapToGrid w:val="0"/>
              <w:spacing w:before="0" w:after="0" w:line="240" w:lineRule="auto"/>
              <w:rPr>
                <w:rFonts w:ascii="Verdana" w:eastAsia="Arial Unicode MS" w:hAnsi="Verdana" w:cs="Verdana"/>
                <w:color w:val="000000"/>
                <w:sz w:val="20"/>
                <w:szCs w:val="15"/>
                <w:lang w:val="en-IN" w:eastAsia="ar-SA" w:bidi="ar-SA"/>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0B70F6" w:rsidRPr="000D277C" w:rsidP="001523FB" w14:paraId="110574A2" w14:textId="77777777">
            <w:pPr>
              <w:suppressAutoHyphens/>
              <w:snapToGrid w:val="0"/>
              <w:spacing w:after="0" w:line="240" w:lineRule="auto"/>
              <w:rPr>
                <w:rFonts w:ascii="Verdana" w:eastAsia="Times New Roman" w:hAnsi="Verdana" w:cs="Verdana"/>
                <w:color w:val="000000"/>
                <w:sz w:val="20"/>
                <w:szCs w:val="15"/>
                <w:lang w:val="en-IN" w:eastAsia="ar-SA" w:bidi="ar-SA"/>
              </w:rPr>
            </w:pPr>
          </w:p>
        </w:tc>
      </w:tr>
    </w:tbl>
    <w:p w:rsidR="000B70F6" w:rsidRPr="000D277C" w:rsidP="000B70F6" w14:paraId="64A74D27"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0B70F6" w:rsidRPr="000D277C" w:rsidP="000B70F6" w14:paraId="0147AFF5"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37B7BA3E"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1E70BA43"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65A658BB"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39A6E735"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5300BDF6"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5E845ACF"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169CAC3D"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13886F5D"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7424F609"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48FF9A66"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10D320E3" w14:textId="7777777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0EA1522D" w14:textId="77777777">
      <w:pPr>
        <w:suppressAutoHyphens/>
        <w:spacing w:after="0" w:line="240" w:lineRule="auto"/>
        <w:jc w:val="left"/>
        <w:rPr>
          <w:rFonts w:ascii="Times New Roman" w:eastAsia="Times New Roman" w:hAnsi="Times New Roman" w:cs="Times New Roman"/>
          <w:b/>
          <w:bCs/>
          <w:sz w:val="32"/>
          <w:szCs w:val="24"/>
          <w:u w:val="single"/>
          <w:lang w:val="en-IN" w:eastAsia="ar-SA" w:bidi="ar-SA"/>
        </w:rPr>
      </w:pPr>
    </w:p>
    <w:p w:rsidR="00785213" w:rsidRPr="000D277C" w:rsidP="00785213" w14:paraId="5DDA342E" w14:textId="77777777">
      <w:pPr>
        <w:suppressAutoHyphens/>
        <w:spacing w:after="0" w:line="240" w:lineRule="auto"/>
        <w:jc w:val="left"/>
        <w:rPr>
          <w:rFonts w:ascii="Times New Roman" w:eastAsia="Times New Roman" w:hAnsi="Times New Roman" w:cs="Times New Roman"/>
          <w:b/>
          <w:bCs/>
          <w:sz w:val="32"/>
          <w:szCs w:val="24"/>
          <w:u w:val="single"/>
          <w:lang w:val="en-IN" w:eastAsia="ar-SA" w:bidi="ar-SA"/>
        </w:rPr>
      </w:pPr>
    </w:p>
    <w:p w:rsidR="00785213" w:rsidRPr="000D277C" w:rsidP="00785213" w14:paraId="1710AC85" w14:textId="77777777">
      <w:pPr>
        <w:suppressAutoHyphens/>
        <w:spacing w:after="0" w:line="240" w:lineRule="auto"/>
        <w:jc w:val="left"/>
        <w:rPr>
          <w:rFonts w:ascii="Times New Roman" w:eastAsia="Times New Roman" w:hAnsi="Times New Roman" w:cs="Times New Roman"/>
          <w:b/>
          <w:bCs/>
          <w:sz w:val="32"/>
          <w:szCs w:val="24"/>
          <w:u w:val="single"/>
          <w:lang w:val="en-IN" w:eastAsia="ar-SA" w:bidi="ar-SA"/>
        </w:rPr>
      </w:pPr>
    </w:p>
    <w:p w:rsidR="00785213" w:rsidRPr="000D277C" w:rsidP="00785213" w14:paraId="75B71BB1" w14:textId="77777777">
      <w:pPr>
        <w:suppressAutoHyphens/>
        <w:spacing w:after="0" w:line="240" w:lineRule="auto"/>
        <w:jc w:val="left"/>
        <w:rPr>
          <w:rFonts w:ascii="Times New Roman" w:eastAsia="Times New Roman" w:hAnsi="Times New Roman" w:cs="Times New Roman"/>
          <w:b/>
          <w:bCs/>
          <w:sz w:val="32"/>
          <w:szCs w:val="24"/>
          <w:u w:val="single"/>
          <w:lang w:val="en-IN" w:eastAsia="ar-SA" w:bidi="ar-SA"/>
        </w:rPr>
      </w:pPr>
    </w:p>
    <w:p w:rsidR="000418B5" w:rsidP="00785213" w14:paraId="25A16A8E" w14:textId="77777777">
      <w:pPr>
        <w:suppressAutoHyphens/>
        <w:spacing w:after="0" w:line="240" w:lineRule="auto"/>
        <w:jc w:val="left"/>
        <w:rPr>
          <w:rFonts w:ascii="Times New Roman" w:eastAsia="Times New Roman" w:hAnsi="Times New Roman" w:cs="Times New Roman"/>
          <w:b/>
          <w:bCs/>
          <w:sz w:val="32"/>
          <w:szCs w:val="24"/>
          <w:u w:val="single"/>
          <w:lang w:val="en-IN" w:eastAsia="ar-SA" w:bidi="ar-SA"/>
        </w:rPr>
      </w:pPr>
    </w:p>
    <w:p w:rsidR="000418B5" w:rsidP="00587019" w14:paraId="52CF30A2" w14:textId="23A94079">
      <w:pPr>
        <w:numPr>
          <w:ilvl w:val="1"/>
          <w:numId w:val="18"/>
        </w:numPr>
        <w:suppressAutoHyphens/>
        <w:spacing w:after="0" w:line="240" w:lineRule="auto"/>
        <w:ind w:left="1440" w:hanging="360"/>
        <w:jc w:val="left"/>
        <w:rPr>
          <w:rFonts w:ascii="Times New Roman" w:eastAsia="Times New Roman" w:hAnsi="Times New Roman" w:cs="Times New Roman"/>
          <w:b/>
          <w:bCs/>
          <w:sz w:val="32"/>
          <w:szCs w:val="24"/>
          <w:u w:val="single"/>
          <w:lang w:val="en-IN" w:eastAsia="ar-SA" w:bidi="ar-SA"/>
        </w:rPr>
      </w:pPr>
      <w:r>
        <w:rPr>
          <w:rFonts w:ascii="Times New Roman" w:eastAsia="Times New Roman" w:hAnsi="Times New Roman" w:cs="Times New Roman"/>
          <w:b/>
          <w:bCs/>
          <w:sz w:val="32"/>
          <w:szCs w:val="24"/>
          <w:u w:val="single"/>
          <w:lang w:val="en-IN" w:eastAsia="ar-SA" w:bidi="ar-SA"/>
        </w:rPr>
        <w:t xml:space="preserve">DIAGRAMS &amp; SCREENSHOTS: </w:t>
      </w:r>
    </w:p>
    <w:p w:rsidR="000418B5" w:rsidP="00785213" w14:paraId="46E517F0" w14:textId="77777777">
      <w:pPr>
        <w:suppressAutoHyphens/>
        <w:spacing w:after="0" w:line="240" w:lineRule="auto"/>
        <w:jc w:val="left"/>
        <w:rPr>
          <w:rFonts w:ascii="Times New Roman" w:eastAsia="Times New Roman" w:hAnsi="Times New Roman" w:cs="Times New Roman"/>
          <w:b/>
          <w:bCs/>
          <w:sz w:val="32"/>
          <w:szCs w:val="24"/>
          <w:u w:val="single"/>
          <w:lang w:val="en-IN" w:eastAsia="ar-SA" w:bidi="ar-SA"/>
        </w:rPr>
      </w:pPr>
    </w:p>
    <w:p w:rsidR="00785213" w:rsidRPr="000D277C" w:rsidP="00785213" w14:paraId="0CAE4A0B" w14:textId="718999FB">
      <w:pPr>
        <w:suppressAutoHyphens/>
        <w:spacing w:after="0" w:line="240" w:lineRule="auto"/>
        <w:jc w:val="left"/>
        <w:rPr>
          <w:rFonts w:ascii="Times New Roman" w:eastAsia="Times New Roman" w:hAnsi="Times New Roman" w:cs="Times New Roman"/>
          <w:b/>
          <w:bCs/>
          <w:sz w:val="26"/>
          <w:szCs w:val="24"/>
          <w:u w:val="single"/>
          <w:lang w:val="en-IN" w:eastAsia="ar-SA" w:bidi="ar-SA"/>
        </w:rPr>
      </w:pPr>
      <w:r w:rsidRPr="000D277C">
        <w:rPr>
          <w:rFonts w:ascii="Times New Roman" w:eastAsia="Times New Roman" w:hAnsi="Times New Roman" w:cs="Times New Roman"/>
          <w:b/>
          <w:bCs/>
          <w:sz w:val="32"/>
          <w:szCs w:val="24"/>
          <w:u w:val="single"/>
          <w:lang w:val="en-IN" w:eastAsia="ar-SA" w:bidi="ar-SA"/>
        </w:rPr>
        <w:t>Appendix A</w:t>
      </w:r>
    </w:p>
    <w:p w:rsidR="00785213" w:rsidRPr="000D277C" w:rsidP="000B70F6" w14:paraId="26C78091" w14:textId="187F9D6B">
      <w:pPr>
        <w:keepNext/>
        <w:suppressAutoHyphens/>
        <w:spacing w:before="240" w:after="120" w:line="240" w:lineRule="auto"/>
        <w:jc w:val="left"/>
        <w:rPr>
          <w:rFonts w:ascii="Times New Roman" w:eastAsia="Times New Roman" w:hAnsi="Times New Roman" w:cs="Times New Roman"/>
          <w:b/>
          <w:bCs/>
          <w:i w:val="0"/>
          <w:iCs w:val="0"/>
          <w:sz w:val="30"/>
          <w:szCs w:val="24"/>
          <w:u w:val="single"/>
          <w:lang w:val="en-IN" w:eastAsia="ar-SA" w:bidi="ar-SA"/>
        </w:rPr>
      </w:pPr>
      <w:r w:rsidRPr="000D277C">
        <w:rPr>
          <w:rFonts w:ascii="Times New Roman" w:eastAsia="Times New Roman" w:hAnsi="Times New Roman" w:cs="Times New Roman"/>
          <w:b/>
          <w:bCs/>
          <w:i w:val="0"/>
          <w:iCs w:val="0"/>
          <w:sz w:val="30"/>
          <w:szCs w:val="24"/>
          <w:u w:val="single"/>
          <w:lang w:val="en-IN" w:eastAsia="ar-SA" w:bidi="ar-SA"/>
        </w:rPr>
        <w:t>Entity Relationship Diagram</w:t>
      </w:r>
    </w:p>
    <w:p w:rsidR="000B70F6" w:rsidRPr="000D277C" w:rsidP="000B70F6" w14:paraId="2E161140" w14:textId="77777777">
      <w:pPr>
        <w:suppressAutoHyphens/>
        <w:spacing w:after="0" w:line="240" w:lineRule="auto"/>
        <w:rPr>
          <w:rFonts w:ascii="Times New Roman" w:eastAsia="Times New Roman" w:hAnsi="Times New Roman" w:cs="Times New Roman"/>
          <w:sz w:val="16"/>
          <w:szCs w:val="20"/>
          <w:lang w:val="en-IN" w:eastAsia="ar-SA" w:bidi="ar-SA"/>
        </w:rPr>
      </w:pPr>
    </w:p>
    <w:p w:rsidR="000B70F6" w:rsidRPr="000D277C" w:rsidP="000B70F6" w14:paraId="6EB59758" w14:textId="33483377">
      <w:pPr>
        <w:suppressAutoHyphens/>
        <w:spacing w:after="0" w:line="240" w:lineRule="auto"/>
        <w:rPr>
          <w:rFonts w:ascii="Times New Roman" w:eastAsia="Times New Roman" w:hAnsi="Times New Roman" w:cs="Times New Roman"/>
          <w:sz w:val="16"/>
          <w:szCs w:val="20"/>
          <w:lang w:val="en-IN" w:eastAsia="ar-SA" w:bidi="ar-SA"/>
        </w:rPr>
      </w:pPr>
      <w:r w:rsidRPr="000D277C">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123825</wp:posOffset>
            </wp:positionV>
            <wp:extent cx="5486400" cy="2423795"/>
            <wp:effectExtent l="0" t="0" r="0" b="0"/>
            <wp:wrapThrough wrapText="bothSides">
              <wp:wrapPolygon>
                <wp:start x="0" y="0"/>
                <wp:lineTo x="0" y="21391"/>
                <wp:lineTo x="21525" y="21391"/>
                <wp:lineTo x="21525" y="0"/>
                <wp:lineTo x="0" y="0"/>
              </wp:wrapPolygon>
            </wp:wrapThrough>
            <wp:docPr id="826190540" name="Picture 12" descr="A computer screen shot of a computer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90540" name="Picture 12" descr="A computer screen shot of a computer flow chart"/>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86400" cy="2423795"/>
                    </a:xfrm>
                    <a:prstGeom prst="rect">
                      <a:avLst/>
                    </a:prstGeom>
                  </pic:spPr>
                </pic:pic>
              </a:graphicData>
            </a:graphic>
            <wp14:sizeRelH relativeFrom="page">
              <wp14:pctWidth>0</wp14:pctWidth>
            </wp14:sizeRelH>
            <wp14:sizeRelV relativeFrom="page">
              <wp14:pctHeight>0</wp14:pctHeight>
            </wp14:sizeRelV>
          </wp:anchor>
        </w:drawing>
      </w:r>
    </w:p>
    <w:p w:rsidR="0030475B" w:rsidRPr="000D277C" w:rsidP="00785213" w14:paraId="62CA2600" w14:textId="48145082">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4E9C03CE" w14:textId="1DE9F427">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30475B" w:rsidRPr="000D277C" w:rsidP="0030475B" w14:paraId="0BC766F6" w14:textId="2BB38CC5">
      <w:pPr>
        <w:keepNext/>
        <w:suppressAutoHyphens/>
        <w:spacing w:before="240" w:after="120" w:line="240" w:lineRule="auto"/>
        <w:jc w:val="center"/>
        <w:rPr>
          <w:rFonts w:ascii="Arial" w:eastAsia="Microsoft YaHei" w:hAnsi="Arial" w:cs="Mangal"/>
          <w:b/>
          <w:bCs/>
          <w:i/>
          <w:iCs/>
          <w:sz w:val="28"/>
          <w:szCs w:val="28"/>
          <w:u w:val="single"/>
          <w:lang w:val="en-IN" w:eastAsia="ar-SA" w:bidi="ar-SA"/>
        </w:rPr>
      </w:pPr>
      <w:r w:rsidRPr="000D277C">
        <w:rPr>
          <w:rFonts w:ascii="Arial" w:eastAsia="Microsoft YaHei" w:hAnsi="Arial" w:cs="Mangal"/>
          <w:b/>
          <w:bCs/>
          <w:i/>
          <w:iCs/>
          <w:sz w:val="28"/>
          <w:szCs w:val="28"/>
          <w:u w:val="single"/>
          <w:lang w:val="en-IN" w:eastAsia="ar-SA" w:bidi="ar-SA"/>
        </w:rPr>
        <w:t>Class Diagram:</w:t>
      </w:r>
    </w:p>
    <w:p w:rsidR="0030475B" w:rsidRPr="000D277C" w:rsidP="0030475B" w14:paraId="75555FE0" w14:textId="77777777">
      <w:pPr>
        <w:keepNext/>
        <w:suppressAutoHyphens/>
        <w:spacing w:before="240" w:after="120" w:line="240" w:lineRule="auto"/>
        <w:jc w:val="center"/>
        <w:rPr>
          <w:rFonts w:ascii="Arial" w:eastAsia="Microsoft YaHei" w:hAnsi="Arial" w:cs="Mangal"/>
          <w:i/>
          <w:iCs/>
          <w:sz w:val="28"/>
          <w:szCs w:val="28"/>
          <w:lang w:val="en-IN" w:eastAsia="ar-SA" w:bidi="ar-SA"/>
        </w:rPr>
      </w:pPr>
    </w:p>
    <w:p w:rsidR="0030475B" w:rsidRPr="000D277C" w:rsidP="0030475B" w14:paraId="435F14AA" w14:textId="0BC08FB2">
      <w:pPr>
        <w:keepNext/>
        <w:suppressAutoHyphens/>
        <w:spacing w:before="240" w:after="120" w:line="240" w:lineRule="auto"/>
        <w:jc w:val="center"/>
        <w:rPr>
          <w:rFonts w:ascii="Arial" w:eastAsia="Microsoft YaHei" w:hAnsi="Arial" w:cs="Mangal"/>
          <w:i/>
          <w:iCs/>
          <w:sz w:val="28"/>
          <w:szCs w:val="28"/>
          <w:lang w:val="en-IN" w:eastAsia="ar-SA" w:bidi="ar-SA"/>
        </w:rPr>
      </w:pPr>
      <w:r w:rsidRPr="000D277C">
        <w:rPr>
          <w:noProof/>
        </w:rPr>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5486400" cy="5327015"/>
            <wp:effectExtent l="0" t="0" r="0" b="6985"/>
            <wp:wrapThrough wrapText="bothSides">
              <wp:wrapPolygon>
                <wp:start x="0" y="0"/>
                <wp:lineTo x="0" y="21551"/>
                <wp:lineTo x="21525" y="21551"/>
                <wp:lineTo x="21525" y="0"/>
                <wp:lineTo x="0" y="0"/>
              </wp:wrapPolygon>
            </wp:wrapThrough>
            <wp:docPr id="77276718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67186" name="Picture 29" descr="A screenshot of a computer&#10;&#10;Description automatically generated"/>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5486400" cy="5327015"/>
                    </a:xfrm>
                    <a:prstGeom prst="rect">
                      <a:avLst/>
                    </a:prstGeom>
                  </pic:spPr>
                </pic:pic>
              </a:graphicData>
            </a:graphic>
          </wp:anchor>
        </w:drawing>
      </w:r>
    </w:p>
    <w:p w:rsidR="0030475B" w:rsidRPr="000D277C" w:rsidP="0030475B" w14:paraId="430A0B59" w14:textId="77777777">
      <w:pPr>
        <w:keepNext/>
        <w:suppressAutoHyphens/>
        <w:spacing w:before="240" w:after="120" w:line="240" w:lineRule="auto"/>
        <w:jc w:val="center"/>
        <w:rPr>
          <w:rFonts w:ascii="Arial" w:eastAsia="Microsoft YaHei" w:hAnsi="Arial" w:cs="Mangal"/>
          <w:i/>
          <w:iCs/>
          <w:sz w:val="28"/>
          <w:szCs w:val="28"/>
          <w:lang w:val="en-IN" w:eastAsia="ar-SA" w:bidi="ar-SA"/>
        </w:rPr>
      </w:pPr>
    </w:p>
    <w:p w:rsidR="0030475B" w:rsidRPr="000D277C" w:rsidP="0030475B" w14:paraId="010A26D0" w14:textId="77777777">
      <w:pPr>
        <w:keepNext/>
        <w:suppressAutoHyphens/>
        <w:spacing w:before="240" w:after="120" w:line="240" w:lineRule="auto"/>
        <w:jc w:val="center"/>
        <w:rPr>
          <w:rFonts w:ascii="Arial" w:eastAsia="Microsoft YaHei" w:hAnsi="Arial" w:cs="Mangal"/>
          <w:i/>
          <w:iCs/>
          <w:sz w:val="28"/>
          <w:szCs w:val="28"/>
          <w:lang w:val="en-IN" w:eastAsia="ar-SA" w:bidi="ar-SA"/>
        </w:rPr>
      </w:pPr>
    </w:p>
    <w:p w:rsidR="00C93C0C" w:rsidRPr="000D277C" w:rsidP="00C93C0C" w14:paraId="38A0D3BE" w14:textId="6B4CE8AA">
      <w:pPr>
        <w:keepNext/>
        <w:suppressAutoHyphens/>
        <w:spacing w:before="240" w:after="120" w:line="240" w:lineRule="auto"/>
        <w:jc w:val="center"/>
        <w:rPr>
          <w:rFonts w:ascii="Arial" w:eastAsia="Microsoft YaHei" w:hAnsi="Arial" w:cs="Mangal"/>
          <w:i/>
          <w:iCs/>
          <w:sz w:val="28"/>
          <w:szCs w:val="28"/>
          <w:lang w:val="en-IN" w:eastAsia="ar-SA" w:bidi="ar-SA"/>
        </w:rPr>
      </w:pPr>
    </w:p>
    <w:p w:rsidR="007249D3" w:rsidRPr="000D277C" w:rsidP="007249D3" w14:paraId="386DA748" w14:textId="77777777">
      <w:pPr>
        <w:suppressAutoHyphens/>
        <w:spacing w:after="0" w:line="240" w:lineRule="auto"/>
        <w:rPr>
          <w:rFonts w:ascii="Times New Roman" w:eastAsia="Times New Roman" w:hAnsi="Times New Roman" w:cs="Times New Roman"/>
          <w:sz w:val="16"/>
          <w:szCs w:val="20"/>
          <w:lang w:val="en-IN" w:eastAsia="ar-SA" w:bidi="ar-SA"/>
        </w:rPr>
      </w:pPr>
    </w:p>
    <w:p w:rsidR="007249D3" w:rsidRPr="000D277C" w:rsidP="007249D3" w14:paraId="4C760B50" w14:textId="77777777">
      <w:pPr>
        <w:suppressAutoHyphens/>
        <w:spacing w:after="0" w:line="240" w:lineRule="auto"/>
        <w:rPr>
          <w:rFonts w:ascii="Times New Roman" w:eastAsia="Times New Roman" w:hAnsi="Times New Roman" w:cs="Times New Roman"/>
          <w:sz w:val="16"/>
          <w:szCs w:val="20"/>
          <w:lang w:val="en-IN" w:eastAsia="ar-SA" w:bidi="ar-SA"/>
        </w:rPr>
      </w:pPr>
    </w:p>
    <w:p w:rsidR="007249D3" w:rsidRPr="000D277C" w:rsidP="007249D3" w14:paraId="08E8F806" w14:textId="77777777">
      <w:pPr>
        <w:suppressAutoHyphens/>
        <w:spacing w:after="0" w:line="240" w:lineRule="auto"/>
        <w:rPr>
          <w:rFonts w:ascii="Times New Roman" w:eastAsia="Times New Roman" w:hAnsi="Times New Roman" w:cs="Times New Roman"/>
          <w:sz w:val="16"/>
          <w:szCs w:val="20"/>
          <w:lang w:val="en-IN" w:eastAsia="ar-SA" w:bidi="ar-SA"/>
        </w:rPr>
      </w:pPr>
    </w:p>
    <w:p w:rsidR="007249D3" w:rsidRPr="000D277C" w:rsidP="007249D3" w14:paraId="776267A2" w14:textId="77777777">
      <w:pPr>
        <w:suppressAutoHyphens/>
        <w:spacing w:after="0" w:line="240" w:lineRule="auto"/>
        <w:rPr>
          <w:rFonts w:ascii="Times New Roman" w:eastAsia="Times New Roman" w:hAnsi="Times New Roman" w:cs="Times New Roman"/>
          <w:sz w:val="16"/>
          <w:szCs w:val="20"/>
          <w:lang w:val="en-IN" w:eastAsia="ar-SA" w:bidi="ar-SA"/>
        </w:rPr>
      </w:pPr>
    </w:p>
    <w:p w:rsidR="007249D3" w:rsidRPr="000D277C" w:rsidP="007249D3" w14:paraId="3C9107E7" w14:textId="77777777">
      <w:pPr>
        <w:suppressAutoHyphens/>
        <w:spacing w:after="0" w:line="240" w:lineRule="auto"/>
        <w:rPr>
          <w:rFonts w:ascii="Times New Roman" w:eastAsia="Times New Roman" w:hAnsi="Times New Roman" w:cs="Times New Roman"/>
          <w:sz w:val="16"/>
          <w:szCs w:val="20"/>
          <w:lang w:val="en-IN" w:eastAsia="ar-SA" w:bidi="ar-SA"/>
        </w:rPr>
      </w:pPr>
    </w:p>
    <w:p w:rsidR="00C93C0C" w:rsidRPr="000D277C" w:rsidP="00C93C0C" w14:paraId="39C86C33" w14:textId="77777777">
      <w:pPr>
        <w:suppressAutoHyphens/>
        <w:spacing w:after="0" w:line="240" w:lineRule="auto"/>
        <w:rPr>
          <w:rFonts w:ascii="Times New Roman" w:eastAsia="Times New Roman" w:hAnsi="Times New Roman" w:cs="Times New Roman"/>
          <w:sz w:val="16"/>
          <w:szCs w:val="20"/>
          <w:lang w:val="en-IN" w:eastAsia="ar-SA" w:bidi="ar-SA"/>
        </w:rPr>
      </w:pPr>
    </w:p>
    <w:p w:rsidR="00C93C0C" w:rsidP="00C93C0C" w14:paraId="75F34A8A" w14:textId="0086AD95">
      <w:pPr>
        <w:suppressAutoHyphens/>
        <w:spacing w:after="0" w:line="240" w:lineRule="auto"/>
        <w:jc w:val="both"/>
        <w:rPr>
          <w:rFonts w:ascii="Times New Roman" w:eastAsia="Times New Roman" w:hAnsi="Times New Roman" w:cs="Times New Roman"/>
          <w:b/>
          <w:bCs/>
          <w:sz w:val="32"/>
          <w:szCs w:val="24"/>
          <w:u w:val="single"/>
          <w:lang w:val="en-IN" w:eastAsia="ar-SA" w:bidi="ar-SA"/>
        </w:rPr>
      </w:pPr>
      <w:r w:rsidRPr="000D277C">
        <w:rPr>
          <w:noProof/>
        </w:rPr>
        <w:drawing>
          <wp:anchor distT="0" distB="0" distL="114300" distR="114300" simplePos="0" relativeHeight="251681792" behindDoc="0" locked="0" layoutInCell="1" allowOverlap="1">
            <wp:simplePos x="0" y="0"/>
            <wp:positionH relativeFrom="margin">
              <wp:posOffset>12700</wp:posOffset>
            </wp:positionH>
            <wp:positionV relativeFrom="page">
              <wp:posOffset>1739900</wp:posOffset>
            </wp:positionV>
            <wp:extent cx="5187950" cy="3048000"/>
            <wp:effectExtent l="0" t="0" r="0" b="0"/>
            <wp:wrapTopAndBottom/>
            <wp:docPr id="1619351037" name="Picture 24"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51037" name="Picture 24" descr="A diagram of a user flow&#10;&#10;Description automatically generated"/>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5187950" cy="3048000"/>
                    </a:xfrm>
                    <a:prstGeom prst="rect">
                      <a:avLst/>
                    </a:prstGeom>
                  </pic:spPr>
                </pic:pic>
              </a:graphicData>
            </a:graphic>
            <wp14:sizeRelH relativeFrom="margin">
              <wp14:pctWidth>0</wp14:pctWidth>
            </wp14:sizeRelH>
            <wp14:sizeRelV relativeFrom="margin">
              <wp14:pctHeight>0</wp14:pctHeight>
            </wp14:sizeRelV>
          </wp:anchor>
        </w:drawing>
      </w:r>
      <w:r w:rsidRPr="000D277C" w:rsidR="00785213">
        <w:rPr>
          <w:rFonts w:ascii="Times New Roman" w:eastAsia="Times New Roman" w:hAnsi="Times New Roman" w:cs="Times New Roman"/>
          <w:b/>
          <w:bCs/>
          <w:sz w:val="32"/>
          <w:szCs w:val="24"/>
          <w:u w:val="single"/>
          <w:lang w:val="en-IN" w:eastAsia="ar-SA" w:bidi="ar-SA"/>
        </w:rPr>
        <w:t>Appendix</w:t>
      </w:r>
      <w:r w:rsidRPr="000D277C" w:rsidR="00CE126D">
        <w:rPr>
          <w:rFonts w:ascii="Times New Roman" w:eastAsia="Times New Roman" w:hAnsi="Times New Roman" w:cs="Times New Roman"/>
          <w:b/>
          <w:bCs/>
          <w:sz w:val="32"/>
          <w:szCs w:val="24"/>
          <w:u w:val="single"/>
          <w:lang w:val="en-IN" w:eastAsia="ar-SA" w:bidi="ar-SA"/>
        </w:rPr>
        <w:t xml:space="preserve"> </w:t>
      </w:r>
      <w:r w:rsidRPr="000D277C" w:rsidR="00785213">
        <w:rPr>
          <w:rFonts w:ascii="Times New Roman" w:eastAsia="Times New Roman" w:hAnsi="Times New Roman" w:cs="Times New Roman"/>
          <w:b/>
          <w:bCs/>
          <w:sz w:val="32"/>
          <w:szCs w:val="24"/>
          <w:u w:val="single"/>
          <w:lang w:val="en-IN" w:eastAsia="ar-SA" w:bidi="ar-SA"/>
        </w:rPr>
        <w:t>B</w:t>
      </w:r>
    </w:p>
    <w:p w:rsidR="0088142D" w:rsidRPr="0088142D" w:rsidP="0088142D" w14:paraId="233929C4"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2EE1EA9A"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79FC1589"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7CC3B69E"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2332E70A" w14:textId="2E1DBE32">
      <w:pPr>
        <w:suppressAutoHyphens/>
        <w:spacing w:after="0" w:line="240" w:lineRule="auto"/>
        <w:rPr>
          <w:rFonts w:ascii="Times New Roman" w:eastAsia="Times New Roman" w:hAnsi="Times New Roman" w:cs="Times New Roman"/>
          <w:b/>
          <w:bCs/>
          <w:sz w:val="24"/>
          <w:szCs w:val="24"/>
          <w:lang w:val="en-IN" w:eastAsia="ar-SA" w:bidi="ar-SA"/>
        </w:rPr>
      </w:pPr>
      <w:r>
        <w:rPr>
          <w:rFonts w:ascii="Times New Roman" w:eastAsia="Times New Roman" w:hAnsi="Times New Roman" w:cs="Times New Roman"/>
          <w:sz w:val="24"/>
          <w:szCs w:val="24"/>
          <w:lang w:val="en-IN" w:eastAsia="ar-SA" w:bidi="ar-SA"/>
        </w:rPr>
        <w:t xml:space="preserve"> </w:t>
      </w:r>
      <w:r>
        <w:rPr>
          <w:rFonts w:ascii="Times New Roman" w:eastAsia="Times New Roman" w:hAnsi="Times New Roman" w:cs="Times New Roman"/>
          <w:b/>
          <w:bCs/>
          <w:sz w:val="24"/>
          <w:szCs w:val="24"/>
          <w:lang w:val="en-IN" w:eastAsia="ar-SA" w:bidi="ar-SA"/>
        </w:rPr>
        <w:t>Worker Use Case Diagram</w:t>
      </w:r>
    </w:p>
    <w:p w:rsidR="0088142D" w:rsidRPr="0088142D" w:rsidP="0088142D" w14:paraId="20053387"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662F070C"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4D18E10A"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57C07FA7"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5C5CC026"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6F5BF304"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123D2097"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0BE4E5F0"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636E7F36"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798DBE6A"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15ED7E00"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650D7DFA"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05C2A7D6"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72CE107D"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5F3ECC45" w14:textId="77777777">
      <w:pPr>
        <w:suppressAutoHyphens/>
        <w:spacing w:after="0" w:line="240" w:lineRule="auto"/>
        <w:rPr>
          <w:rFonts w:ascii="Times New Roman" w:eastAsia="Times New Roman" w:hAnsi="Times New Roman" w:cs="Times New Roman"/>
          <w:sz w:val="24"/>
          <w:szCs w:val="24"/>
          <w:lang w:val="en-IN" w:eastAsia="ar-SA" w:bidi="ar-SA"/>
        </w:rPr>
      </w:pPr>
    </w:p>
    <w:p w:rsidR="0088142D" w:rsidRPr="0088142D" w:rsidP="0088142D" w14:paraId="3D0ACD6D" w14:textId="77777777">
      <w:pPr>
        <w:suppressAutoHyphens/>
        <w:spacing w:after="0" w:line="240" w:lineRule="auto"/>
        <w:rPr>
          <w:rFonts w:ascii="Times New Roman" w:eastAsia="Times New Roman" w:hAnsi="Times New Roman" w:cs="Times New Roman"/>
          <w:sz w:val="24"/>
          <w:szCs w:val="24"/>
          <w:lang w:val="en-IN" w:eastAsia="ar-SA" w:bidi="ar-SA"/>
        </w:rPr>
      </w:pPr>
    </w:p>
    <w:p w:rsidR="00C93C0C" w:rsidRPr="000D277C" w:rsidP="00C93C0C" w14:paraId="6421D863" w14:textId="77777777">
      <w:pPr>
        <w:keepNext/>
        <w:suppressAutoHyphens/>
        <w:spacing w:before="240" w:after="120" w:line="240" w:lineRule="auto"/>
        <w:jc w:val="center"/>
        <w:rPr>
          <w:rFonts w:ascii="Arial" w:eastAsia="Microsoft YaHei" w:hAnsi="Arial" w:cs="Mangal"/>
          <w:i/>
          <w:iCs/>
          <w:sz w:val="28"/>
          <w:szCs w:val="28"/>
          <w:lang w:val="en-IN" w:eastAsia="ar-SA" w:bidi="ar-SA"/>
        </w:rPr>
      </w:pPr>
    </w:p>
    <w:p w:rsidR="00C93C0C" w:rsidRPr="000D277C" w:rsidP="00C93C0C" w14:paraId="665BE28C" w14:textId="00EAFCD7">
      <w:pPr>
        <w:keepNext/>
        <w:suppressAutoHyphens/>
        <w:spacing w:before="240" w:after="120" w:line="240" w:lineRule="auto"/>
        <w:jc w:val="center"/>
        <w:rPr>
          <w:rFonts w:ascii="Arial" w:eastAsia="Microsoft YaHei" w:hAnsi="Arial" w:cs="Mangal"/>
          <w:i/>
          <w:iCs/>
          <w:sz w:val="28"/>
          <w:szCs w:val="28"/>
          <w:lang w:val="en-IN" w:eastAsia="ar-SA" w:bidi="ar-SA"/>
        </w:rPr>
      </w:pPr>
      <w:r w:rsidRPr="000D277C">
        <w:rPr>
          <w:noProof/>
        </w:rPr>
        <w:drawing>
          <wp:anchor distT="0" distB="0" distL="114300" distR="114300" simplePos="0" relativeHeight="251683840" behindDoc="0" locked="0" layoutInCell="1" allowOverlap="1">
            <wp:simplePos x="0" y="0"/>
            <wp:positionH relativeFrom="column">
              <wp:posOffset>388620</wp:posOffset>
            </wp:positionH>
            <wp:positionV relativeFrom="paragraph">
              <wp:posOffset>3887470</wp:posOffset>
            </wp:positionV>
            <wp:extent cx="4695825" cy="3971925"/>
            <wp:effectExtent l="0" t="0" r="9525" b="9525"/>
            <wp:wrapThrough wrapText="bothSides">
              <wp:wrapPolygon>
                <wp:start x="0" y="0"/>
                <wp:lineTo x="0" y="21548"/>
                <wp:lineTo x="21556" y="21548"/>
                <wp:lineTo x="21556" y="0"/>
                <wp:lineTo x="0" y="0"/>
              </wp:wrapPolygon>
            </wp:wrapThrough>
            <wp:docPr id="376460003" name="Picture 26"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60003" name="Picture 26" descr="A diagram of a person&#10;&#10;Description automatically generated"/>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4695825" cy="3971925"/>
                    </a:xfrm>
                    <a:prstGeom prst="rect">
                      <a:avLst/>
                    </a:prstGeom>
                  </pic:spPr>
                </pic:pic>
              </a:graphicData>
            </a:graphic>
          </wp:anchor>
        </w:drawing>
      </w:r>
      <w:r w:rsidRPr="000D277C">
        <w:rPr>
          <w:noProof/>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5486400" cy="3684270"/>
            <wp:effectExtent l="0" t="0" r="0" b="0"/>
            <wp:wrapThrough wrapText="bothSides">
              <wp:wrapPolygon>
                <wp:start x="0" y="0"/>
                <wp:lineTo x="0" y="21444"/>
                <wp:lineTo x="21525" y="21444"/>
                <wp:lineTo x="21525" y="0"/>
                <wp:lineTo x="0" y="0"/>
              </wp:wrapPolygon>
            </wp:wrapThrough>
            <wp:docPr id="5016974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7407" name="Picture 501697407"/>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5486400" cy="3684270"/>
                    </a:xfrm>
                    <a:prstGeom prst="rect">
                      <a:avLst/>
                    </a:prstGeom>
                  </pic:spPr>
                </pic:pic>
              </a:graphicData>
            </a:graphic>
          </wp:anchor>
        </w:drawing>
      </w:r>
    </w:p>
    <w:p w:rsidR="000B70F6" w:rsidRPr="000D277C" w:rsidP="000B70F6" w14:paraId="5816C921" w14:textId="275B55B1">
      <w:pPr>
        <w:keepNext/>
        <w:suppressAutoHyphens/>
        <w:spacing w:before="240" w:after="120" w:line="240" w:lineRule="auto"/>
        <w:jc w:val="center"/>
        <w:rPr>
          <w:rFonts w:ascii="Arial" w:eastAsia="Microsoft YaHei" w:hAnsi="Arial" w:cs="Mangal"/>
          <w:i/>
          <w:iCs/>
          <w:sz w:val="28"/>
          <w:szCs w:val="28"/>
          <w:lang w:val="en-IN" w:eastAsia="ar-SA" w:bidi="ar-SA"/>
        </w:rPr>
      </w:pPr>
    </w:p>
    <w:p w:rsidR="000B70F6" w:rsidRPr="000D277C" w:rsidP="00785213" w14:paraId="7D130550" w14:textId="4ABB9FED">
      <w:pPr>
        <w:suppressAutoHyphens/>
        <w:spacing w:after="0" w:line="240" w:lineRule="auto"/>
        <w:jc w:val="both"/>
        <w:rPr>
          <w:rFonts w:ascii="Times New Roman" w:eastAsia="Times New Roman" w:hAnsi="Times New Roman" w:cs="Times New Roman"/>
          <w:b/>
          <w:bCs/>
          <w:sz w:val="28"/>
          <w:szCs w:val="24"/>
          <w:u w:val="single"/>
          <w:lang w:val="en-IN" w:eastAsia="ar-SA" w:bidi="ar-SA"/>
        </w:rPr>
      </w:pPr>
      <w:r w:rsidRPr="000D277C">
        <w:rPr>
          <w:noProof/>
          <w:sz w:val="28"/>
        </w:rPr>
        <w:drawing>
          <wp:anchor distT="0" distB="0" distL="114300" distR="114300" simplePos="0" relativeHeight="251673600" behindDoc="0" locked="0" layoutInCell="1" allowOverlap="1">
            <wp:simplePos x="0" y="0"/>
            <wp:positionH relativeFrom="column">
              <wp:posOffset>-38100</wp:posOffset>
            </wp:positionH>
            <wp:positionV relativeFrom="paragraph">
              <wp:posOffset>476250</wp:posOffset>
            </wp:positionV>
            <wp:extent cx="5486400" cy="2560320"/>
            <wp:effectExtent l="0" t="0" r="0" b="0"/>
            <wp:wrapThrough wrapText="bothSides">
              <wp:wrapPolygon>
                <wp:start x="0" y="0"/>
                <wp:lineTo x="0" y="21375"/>
                <wp:lineTo x="21525" y="21375"/>
                <wp:lineTo x="21525" y="0"/>
                <wp:lineTo x="0" y="0"/>
              </wp:wrapPolygon>
            </wp:wrapThrough>
            <wp:docPr id="1700674750" name="Picture 13" descr="A finger pointing at a hom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74750" name="Picture 13" descr="A finger pointing at a home service"/>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86400" cy="2560320"/>
                    </a:xfrm>
                    <a:prstGeom prst="rect">
                      <a:avLst/>
                    </a:prstGeom>
                  </pic:spPr>
                </pic:pic>
              </a:graphicData>
            </a:graphic>
          </wp:anchor>
        </w:drawing>
      </w:r>
      <w:r w:rsidRPr="000D277C" w:rsidR="00785213">
        <w:rPr>
          <w:rFonts w:ascii="Times New Roman" w:eastAsia="Times New Roman" w:hAnsi="Times New Roman" w:cs="Times New Roman"/>
          <w:b/>
          <w:bCs/>
          <w:sz w:val="28"/>
          <w:szCs w:val="24"/>
          <w:u w:val="single"/>
          <w:lang w:val="en-IN" w:eastAsia="ar-SA" w:bidi="ar-SA"/>
        </w:rPr>
        <w:t>Homepage:</w:t>
      </w:r>
    </w:p>
    <w:p w:rsidR="000B70F6" w:rsidRPr="000D277C" w:rsidP="000B70F6" w14:paraId="0B05048D" w14:textId="77777777">
      <w:pPr>
        <w:keepNext/>
        <w:suppressAutoHyphens/>
        <w:spacing w:before="240" w:after="120" w:line="240" w:lineRule="auto"/>
        <w:jc w:val="center"/>
        <w:rPr>
          <w:rFonts w:ascii="Arial" w:eastAsia="Microsoft YaHei" w:hAnsi="Arial" w:cs="Mangal"/>
          <w:i/>
          <w:iCs/>
          <w:sz w:val="28"/>
          <w:szCs w:val="28"/>
          <w:lang w:val="en-IN" w:eastAsia="ar-SA" w:bidi="ar-SA"/>
        </w:rPr>
      </w:pPr>
    </w:p>
    <w:p w:rsidR="00785213" w:rsidRPr="000D277C" w:rsidP="00785213" w14:paraId="0892E4F7" w14:textId="369D4C31">
      <w:pPr>
        <w:suppressAutoHyphens/>
        <w:spacing w:after="0" w:line="240" w:lineRule="auto"/>
        <w:jc w:val="both"/>
        <w:rPr>
          <w:rFonts w:ascii="Times New Roman" w:eastAsia="Times New Roman" w:hAnsi="Times New Roman" w:cs="Times New Roman"/>
          <w:b/>
          <w:bCs/>
          <w:sz w:val="22"/>
          <w:szCs w:val="24"/>
          <w:u w:val="none"/>
          <w:lang w:val="en-IN" w:eastAsia="ar-SA" w:bidi="ar-SA"/>
        </w:rPr>
      </w:pPr>
    </w:p>
    <w:p w:rsidR="00785213" w:rsidRPr="000D277C" w:rsidP="00785213" w14:paraId="06668F2E" w14:textId="77777777">
      <w:pPr>
        <w:suppressAutoHyphens/>
        <w:spacing w:after="0" w:line="240" w:lineRule="auto"/>
        <w:rPr>
          <w:rFonts w:ascii="Times New Roman" w:eastAsia="Times New Roman" w:hAnsi="Times New Roman" w:cs="Times New Roman"/>
          <w:sz w:val="24"/>
          <w:szCs w:val="24"/>
          <w:lang w:val="en-IN" w:eastAsia="ar-SA" w:bidi="ar-SA"/>
        </w:rPr>
      </w:pPr>
    </w:p>
    <w:p w:rsidR="00785213" w:rsidRPr="000D277C" w:rsidP="00785213" w14:paraId="278F9B13" w14:textId="77777777">
      <w:pPr>
        <w:suppressAutoHyphens/>
        <w:spacing w:after="0" w:line="240" w:lineRule="auto"/>
        <w:rPr>
          <w:rFonts w:ascii="Times New Roman" w:eastAsia="Times New Roman" w:hAnsi="Times New Roman" w:cs="Times New Roman"/>
          <w:sz w:val="24"/>
          <w:szCs w:val="24"/>
          <w:lang w:val="en-IN" w:eastAsia="ar-SA" w:bidi="ar-SA"/>
        </w:rPr>
      </w:pPr>
    </w:p>
    <w:p w:rsidR="00785213" w:rsidRPr="000D277C" w:rsidP="00785213" w14:paraId="4B3CE6B1" w14:textId="77777777">
      <w:pPr>
        <w:suppressAutoHyphens/>
        <w:spacing w:after="0" w:line="240" w:lineRule="auto"/>
        <w:rPr>
          <w:rFonts w:ascii="Times New Roman" w:eastAsia="Times New Roman" w:hAnsi="Times New Roman" w:cs="Times New Roman"/>
          <w:sz w:val="24"/>
          <w:szCs w:val="24"/>
          <w:lang w:val="en-IN" w:eastAsia="ar-SA" w:bidi="ar-SA"/>
        </w:rPr>
      </w:pPr>
    </w:p>
    <w:p w:rsidR="00785213" w:rsidRPr="000D277C" w:rsidP="00785213" w14:paraId="7A6AF661" w14:textId="7327C206">
      <w:pPr>
        <w:suppressAutoHyphens/>
        <w:spacing w:after="0" w:line="240" w:lineRule="auto"/>
        <w:jc w:val="both"/>
        <w:rPr>
          <w:rFonts w:ascii="Times New Roman" w:eastAsia="Times New Roman" w:hAnsi="Times New Roman" w:cs="Times New Roman"/>
          <w:b/>
          <w:bCs/>
          <w:sz w:val="32"/>
          <w:szCs w:val="24"/>
          <w:u w:val="single"/>
          <w:lang w:val="en-IN" w:eastAsia="ar-SA" w:bidi="ar-SA"/>
        </w:rPr>
      </w:pPr>
      <w:r w:rsidRPr="000D277C">
        <w:rPr>
          <w:rFonts w:ascii="Times New Roman" w:eastAsia="Times New Roman" w:hAnsi="Times New Roman" w:cs="Times New Roman"/>
          <w:b/>
          <w:bCs/>
          <w:sz w:val="28"/>
          <w:szCs w:val="24"/>
          <w:u w:val="single"/>
          <w:lang w:val="en-IN" w:eastAsia="ar-SA" w:bidi="ar-SA"/>
        </w:rPr>
        <w:t>LoginPopup</w:t>
      </w:r>
      <w:r w:rsidRPr="000D277C">
        <w:rPr>
          <w:rFonts w:ascii="Times New Roman" w:eastAsia="Times New Roman" w:hAnsi="Times New Roman" w:cs="Times New Roman"/>
          <w:b/>
          <w:bCs/>
          <w:sz w:val="28"/>
          <w:szCs w:val="24"/>
          <w:u w:val="single"/>
          <w:lang w:val="en-IN" w:eastAsia="ar-SA" w:bidi="ar-SA"/>
        </w:rPr>
        <w:t>:</w:t>
      </w:r>
    </w:p>
    <w:p w:rsidR="007B0DF9" w:rsidRPr="000D277C" w:rsidP="00785213" w14:paraId="747ADE85" w14:textId="574B65ED">
      <w:pPr>
        <w:suppressAutoHyphens/>
        <w:spacing w:after="0" w:line="240" w:lineRule="auto"/>
        <w:jc w:val="both"/>
        <w:rPr>
          <w:rFonts w:ascii="Times New Roman" w:eastAsia="Times New Roman" w:hAnsi="Times New Roman" w:cs="Times New Roman"/>
          <w:b/>
          <w:bCs/>
          <w:sz w:val="28"/>
          <w:szCs w:val="24"/>
          <w:u w:val="single"/>
          <w:lang w:val="en-IN" w:eastAsia="ar-SA" w:bidi="ar-SA"/>
        </w:rPr>
      </w:pPr>
      <w:r w:rsidRPr="000D277C">
        <w:rPr>
          <w:noProof/>
          <w:sz w:val="28"/>
        </w:rPr>
        <w:drawing>
          <wp:anchor distT="0" distB="0" distL="114300" distR="114300" simplePos="0" relativeHeight="251674624" behindDoc="0" locked="0" layoutInCell="1" allowOverlap="1">
            <wp:simplePos x="0" y="0"/>
            <wp:positionH relativeFrom="margin">
              <wp:align>right</wp:align>
            </wp:positionH>
            <wp:positionV relativeFrom="paragraph">
              <wp:posOffset>267970</wp:posOffset>
            </wp:positionV>
            <wp:extent cx="5486400" cy="2674620"/>
            <wp:effectExtent l="0" t="0" r="0" b="0"/>
            <wp:wrapThrough wrapText="bothSides">
              <wp:wrapPolygon>
                <wp:start x="0" y="0"/>
                <wp:lineTo x="0" y="21385"/>
                <wp:lineTo x="21525" y="21385"/>
                <wp:lineTo x="21525" y="0"/>
                <wp:lineTo x="0" y="0"/>
              </wp:wrapPolygon>
            </wp:wrapThrough>
            <wp:docPr id="737280104" name="Picture 1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0104" name="Picture 14" descr="A screenshot of a login screen&#10;&#10;Description automatically generated"/>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86400" cy="2674620"/>
                    </a:xfrm>
                    <a:prstGeom prst="rect">
                      <a:avLst/>
                    </a:prstGeom>
                  </pic:spPr>
                </pic:pic>
              </a:graphicData>
            </a:graphic>
            <wp14:sizeRelH relativeFrom="page">
              <wp14:pctWidth>0</wp14:pctWidth>
            </wp14:sizeRelH>
            <wp14:sizeRelV relativeFrom="page">
              <wp14:pctHeight>0</wp14:pctHeight>
            </wp14:sizeRelV>
          </wp:anchor>
        </w:drawing>
      </w:r>
    </w:p>
    <w:p w:rsidR="002A7EAF" w:rsidRPr="000D277C" w:rsidP="00785213" w14:paraId="18824FF9" w14:textId="77777777">
      <w:pPr>
        <w:suppressAutoHyphens/>
        <w:spacing w:after="0" w:line="240" w:lineRule="auto"/>
        <w:jc w:val="both"/>
        <w:rPr>
          <w:rFonts w:ascii="Times New Roman" w:eastAsia="Times New Roman" w:hAnsi="Times New Roman" w:cs="Times New Roman"/>
          <w:b/>
          <w:bCs/>
          <w:sz w:val="28"/>
          <w:szCs w:val="24"/>
          <w:u w:val="single"/>
          <w:lang w:val="en-IN" w:eastAsia="ar-SA" w:bidi="ar-SA"/>
        </w:rPr>
      </w:pPr>
    </w:p>
    <w:p w:rsidR="002A7EAF" w:rsidRPr="000D277C" w:rsidP="00785213" w14:paraId="50C08ED6" w14:textId="77777777">
      <w:pPr>
        <w:suppressAutoHyphens/>
        <w:spacing w:after="0" w:line="240" w:lineRule="auto"/>
        <w:jc w:val="both"/>
        <w:rPr>
          <w:rFonts w:ascii="Times New Roman" w:eastAsia="Times New Roman" w:hAnsi="Times New Roman" w:cs="Times New Roman"/>
          <w:b/>
          <w:bCs/>
          <w:sz w:val="28"/>
          <w:szCs w:val="24"/>
          <w:u w:val="single"/>
          <w:lang w:val="en-IN" w:eastAsia="ar-SA" w:bidi="ar-SA"/>
        </w:rPr>
      </w:pPr>
    </w:p>
    <w:p w:rsidR="002A7EAF" w:rsidRPr="000D277C" w:rsidP="00785213" w14:paraId="25DAD422" w14:textId="77777777">
      <w:pPr>
        <w:suppressAutoHyphens/>
        <w:spacing w:after="0" w:line="240" w:lineRule="auto"/>
        <w:jc w:val="both"/>
        <w:rPr>
          <w:rFonts w:ascii="Times New Roman" w:eastAsia="Times New Roman" w:hAnsi="Times New Roman" w:cs="Times New Roman"/>
          <w:b/>
          <w:bCs/>
          <w:sz w:val="28"/>
          <w:szCs w:val="24"/>
          <w:u w:val="single"/>
          <w:lang w:val="en-IN" w:eastAsia="ar-SA" w:bidi="ar-SA"/>
        </w:rPr>
      </w:pPr>
    </w:p>
    <w:p w:rsidR="00785213" w:rsidRPr="000D277C" w:rsidP="00785213" w14:paraId="28B79B1D" w14:textId="0634778B">
      <w:pPr>
        <w:suppressAutoHyphens/>
        <w:spacing w:after="0" w:line="240" w:lineRule="auto"/>
        <w:jc w:val="both"/>
        <w:rPr>
          <w:rFonts w:ascii="Times New Roman" w:eastAsia="Times New Roman" w:hAnsi="Times New Roman" w:cs="Times New Roman"/>
          <w:b/>
          <w:bCs/>
          <w:sz w:val="28"/>
          <w:szCs w:val="24"/>
          <w:u w:val="single"/>
          <w:lang w:val="en-IN" w:eastAsia="ar-SA" w:bidi="ar-SA"/>
        </w:rPr>
      </w:pPr>
      <w:r w:rsidRPr="000D277C">
        <w:rPr>
          <w:rFonts w:ascii="Times New Roman" w:eastAsia="Times New Roman" w:hAnsi="Times New Roman" w:cs="Times New Roman"/>
          <w:b/>
          <w:bCs/>
          <w:sz w:val="28"/>
          <w:szCs w:val="24"/>
          <w:u w:val="single"/>
          <w:lang w:val="en-IN" w:eastAsia="ar-SA" w:bidi="ar-SA"/>
        </w:rPr>
        <w:t>Administrators Login:</w:t>
      </w:r>
    </w:p>
    <w:p w:rsidR="008E1C3B" w:rsidRPr="000D277C" w:rsidP="008E1C3B" w14:paraId="05316A19" w14:textId="77777777">
      <w:pPr>
        <w:suppressAutoHyphens/>
        <w:spacing w:after="0" w:line="240" w:lineRule="auto"/>
        <w:rPr>
          <w:rFonts w:ascii="Times New Roman" w:eastAsia="Times New Roman" w:hAnsi="Times New Roman" w:cs="Times New Roman"/>
          <w:sz w:val="24"/>
          <w:szCs w:val="24"/>
          <w:lang w:val="en-IN" w:eastAsia="ar-SA" w:bidi="ar-SA"/>
        </w:rPr>
      </w:pPr>
    </w:p>
    <w:p w:rsidR="008E1C3B" w:rsidRPr="000D277C" w:rsidP="008E1C3B" w14:paraId="05C5673F" w14:textId="77777777">
      <w:pPr>
        <w:suppressAutoHyphens/>
        <w:spacing w:after="0" w:line="240" w:lineRule="auto"/>
        <w:rPr>
          <w:rFonts w:ascii="Times New Roman" w:eastAsia="Times New Roman" w:hAnsi="Times New Roman" w:cs="Times New Roman"/>
          <w:b/>
          <w:bCs/>
          <w:sz w:val="28"/>
          <w:szCs w:val="24"/>
          <w:u w:val="single"/>
          <w:lang w:val="en-IN" w:eastAsia="ar-SA" w:bidi="ar-SA"/>
        </w:rPr>
      </w:pPr>
    </w:p>
    <w:p w:rsidR="008E1C3B" w:rsidRPr="000D277C" w:rsidP="008E1C3B" w14:paraId="5980F4B7" w14:textId="7AAD1B79">
      <w:pPr>
        <w:suppressAutoHyphens/>
        <w:spacing w:after="0" w:line="240" w:lineRule="auto"/>
        <w:rPr>
          <w:rFonts w:ascii="Times New Roman" w:eastAsia="Times New Roman" w:hAnsi="Times New Roman" w:cs="Times New Roman"/>
          <w:sz w:val="24"/>
          <w:szCs w:val="24"/>
          <w:lang w:val="en-IN" w:eastAsia="ar-SA" w:bidi="ar-SA"/>
        </w:rPr>
      </w:pPr>
      <w:r w:rsidRPr="000D277C">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635</wp:posOffset>
            </wp:positionV>
            <wp:extent cx="5486400" cy="3436620"/>
            <wp:effectExtent l="0" t="0" r="0" b="0"/>
            <wp:wrapThrough wrapText="bothSides">
              <wp:wrapPolygon>
                <wp:start x="0" y="0"/>
                <wp:lineTo x="0" y="21432"/>
                <wp:lineTo x="21525" y="21432"/>
                <wp:lineTo x="21525" y="0"/>
                <wp:lineTo x="0" y="0"/>
              </wp:wrapPolygon>
            </wp:wrapThrough>
            <wp:docPr id="1924096381" name="Picture 17"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6381" name="Picture 17" descr="A screenshot of a computer screen"/>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5486400" cy="3436620"/>
                    </a:xfrm>
                    <a:prstGeom prst="rect">
                      <a:avLst/>
                    </a:prstGeom>
                  </pic:spPr>
                </pic:pic>
              </a:graphicData>
            </a:graphic>
          </wp:anchor>
        </w:drawing>
      </w:r>
    </w:p>
    <w:p w:rsidR="00785213" w:rsidRPr="000D277C" w:rsidP="00785213" w14:paraId="43EC05EF" w14:textId="65DF7A1D">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85213" w:rsidRPr="000D277C" w:rsidP="00785213" w14:paraId="50AC6AF4" w14:textId="330E7A74">
      <w:pPr>
        <w:suppressAutoHyphens/>
        <w:spacing w:after="0" w:line="240" w:lineRule="auto"/>
        <w:jc w:val="both"/>
        <w:rPr>
          <w:rFonts w:ascii="Times New Roman" w:eastAsia="Times New Roman" w:hAnsi="Times New Roman" w:cs="Times New Roman"/>
          <w:b/>
          <w:bCs/>
          <w:sz w:val="28"/>
          <w:szCs w:val="24"/>
          <w:u w:val="single"/>
          <w:lang w:val="en-IN" w:eastAsia="ar-SA" w:bidi="ar-SA"/>
        </w:rPr>
      </w:pPr>
      <w:r w:rsidRPr="000D277C">
        <w:rPr>
          <w:noProof/>
          <w:sz w:val="28"/>
        </w:rPr>
        <w:drawing>
          <wp:anchor distT="0" distB="0" distL="114300" distR="114300" simplePos="0" relativeHeight="251685888" behindDoc="0" locked="0" layoutInCell="1" allowOverlap="1">
            <wp:simplePos x="0" y="0"/>
            <wp:positionH relativeFrom="column">
              <wp:posOffset>-7620</wp:posOffset>
            </wp:positionH>
            <wp:positionV relativeFrom="paragraph">
              <wp:posOffset>513715</wp:posOffset>
            </wp:positionV>
            <wp:extent cx="5486400" cy="2513330"/>
            <wp:effectExtent l="0" t="0" r="0" b="1270"/>
            <wp:wrapThrough wrapText="bothSides">
              <wp:wrapPolygon>
                <wp:start x="0" y="0"/>
                <wp:lineTo x="0" y="21447"/>
                <wp:lineTo x="21525" y="21447"/>
                <wp:lineTo x="21525" y="0"/>
                <wp:lineTo x="0" y="0"/>
              </wp:wrapPolygon>
            </wp:wrapThrough>
            <wp:docPr id="2071023892" name="Picture 30" descr="A screenshot of a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23892" name="Picture 30" descr="A screenshot of a login form"/>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86400" cy="2513330"/>
                    </a:xfrm>
                    <a:prstGeom prst="rect">
                      <a:avLst/>
                    </a:prstGeom>
                  </pic:spPr>
                </pic:pic>
              </a:graphicData>
            </a:graphic>
          </wp:anchor>
        </w:drawing>
      </w:r>
      <w:r w:rsidRPr="000D277C">
        <w:rPr>
          <w:rFonts w:ascii="Times New Roman" w:eastAsia="Times New Roman" w:hAnsi="Times New Roman" w:cs="Times New Roman"/>
          <w:b/>
          <w:bCs/>
          <w:sz w:val="28"/>
          <w:szCs w:val="24"/>
          <w:u w:val="single"/>
          <w:lang w:val="en-IN" w:eastAsia="ar-SA" w:bidi="ar-SA"/>
        </w:rPr>
        <w:t>User Registration:</w:t>
      </w:r>
    </w:p>
    <w:p w:rsidR="008E1C3B" w:rsidRPr="000D277C" w:rsidP="008E1C3B" w14:paraId="1827EFD7" w14:textId="77777777">
      <w:pPr>
        <w:keepNext/>
        <w:suppressAutoHyphens/>
        <w:spacing w:before="240" w:after="120" w:line="240" w:lineRule="auto"/>
        <w:jc w:val="center"/>
        <w:rPr>
          <w:rFonts w:ascii="Arial" w:eastAsia="Microsoft YaHei" w:hAnsi="Arial" w:cs="Mangal"/>
          <w:i/>
          <w:iCs/>
          <w:sz w:val="28"/>
          <w:szCs w:val="28"/>
          <w:lang w:val="en-IN" w:eastAsia="ar-SA" w:bidi="ar-SA"/>
        </w:rPr>
      </w:pPr>
    </w:p>
    <w:p w:rsidR="00785213" w:rsidRPr="000D277C" w:rsidP="00785213" w14:paraId="018FF746" w14:textId="1F80461D">
      <w:pPr>
        <w:suppressAutoHyphens/>
        <w:spacing w:after="0" w:line="240" w:lineRule="auto"/>
        <w:jc w:val="both"/>
        <w:rPr>
          <w:rFonts w:ascii="Times New Roman" w:eastAsia="Times New Roman" w:hAnsi="Times New Roman" w:cs="Times New Roman"/>
          <w:b/>
          <w:bCs/>
          <w:sz w:val="32"/>
          <w:szCs w:val="24"/>
          <w:u w:val="single"/>
          <w:lang w:val="en-IN" w:eastAsia="ar-SA" w:bidi="ar-SA"/>
        </w:rPr>
      </w:pPr>
    </w:p>
    <w:p w:rsidR="007B0DF9" w:rsidRPr="000D277C" w:rsidP="00785213" w14:paraId="0B0DE9BC"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15D68F72" w14:textId="4D7C709B">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rFonts w:ascii="Times New Roman" w:eastAsia="Times New Roman" w:hAnsi="Times New Roman" w:cs="Times New Roman"/>
          <w:b/>
          <w:sz w:val="28"/>
          <w:szCs w:val="24"/>
          <w:lang w:val="en-IN" w:eastAsia="ar-SA" w:bidi="ar-SA"/>
        </w:rPr>
        <w:t>Booking Successful:</w:t>
      </w:r>
    </w:p>
    <w:p w:rsidR="00C93C0C" w:rsidRPr="000D277C" w:rsidP="00785213" w14:paraId="20F8D1A3"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2A7EAF" w:rsidRPr="000D277C" w:rsidP="00785213" w14:paraId="018620BE"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2A7EAF" w:rsidRPr="000D277C" w:rsidP="00785213" w14:paraId="2F46C842"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2A7EAF" w:rsidRPr="000D277C" w:rsidP="00785213" w14:paraId="6940B579"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2A7EAF" w:rsidRPr="000D277C" w:rsidP="00785213" w14:paraId="06062E4A"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3E94630A" w14:textId="727ED033">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b/>
          <w:noProof/>
          <w:sz w:val="28"/>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486400" cy="2154555"/>
            <wp:effectExtent l="0" t="0" r="0" b="0"/>
            <wp:wrapThrough wrapText="bothSides">
              <wp:wrapPolygon>
                <wp:start x="0" y="0"/>
                <wp:lineTo x="0" y="21390"/>
                <wp:lineTo x="21525" y="21390"/>
                <wp:lineTo x="21525" y="0"/>
                <wp:lineTo x="0" y="0"/>
              </wp:wrapPolygon>
            </wp:wrapThrough>
            <wp:docPr id="548406926" name="Picture 1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06926" name="Picture 18" descr="A screenshot of a computer"/>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86400" cy="2154555"/>
                    </a:xfrm>
                    <a:prstGeom prst="rect">
                      <a:avLst/>
                    </a:prstGeom>
                  </pic:spPr>
                </pic:pic>
              </a:graphicData>
            </a:graphic>
          </wp:anchor>
        </w:drawing>
      </w:r>
    </w:p>
    <w:p w:rsidR="00C93C0C" w:rsidRPr="000D277C" w:rsidP="00785213" w14:paraId="26763CB2" w14:textId="4224C8D5">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rFonts w:ascii="Times New Roman" w:eastAsia="Times New Roman" w:hAnsi="Times New Roman" w:cs="Times New Roman"/>
          <w:b/>
          <w:sz w:val="28"/>
          <w:szCs w:val="24"/>
          <w:lang w:val="en-IN" w:eastAsia="ar-SA" w:bidi="ar-SA"/>
        </w:rPr>
        <w:t>Booking Details:</w:t>
      </w:r>
    </w:p>
    <w:p w:rsidR="00C93C0C" w:rsidRPr="000D277C" w:rsidP="00785213" w14:paraId="2CAC337F"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2A7EAF" w:rsidRPr="000D277C" w:rsidP="00785213" w14:paraId="68F68074"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2A7EAF" w:rsidRPr="000D277C" w:rsidP="00785213" w14:paraId="5B80F53F"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2A7EAF" w:rsidRPr="000D277C" w:rsidP="00785213" w14:paraId="1ADA5F2C"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638BF7EF" w14:textId="7D4D559D">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b/>
          <w:noProof/>
          <w:sz w:val="28"/>
        </w:rPr>
        <w:drawing>
          <wp:anchor distT="0" distB="0" distL="114300" distR="114300" simplePos="0" relativeHeight="251677696" behindDoc="0" locked="0" layoutInCell="1" allowOverlap="1">
            <wp:simplePos x="0" y="0"/>
            <wp:positionH relativeFrom="column">
              <wp:posOffset>0</wp:posOffset>
            </wp:positionH>
            <wp:positionV relativeFrom="paragraph">
              <wp:posOffset>-1905</wp:posOffset>
            </wp:positionV>
            <wp:extent cx="5486400" cy="2676525"/>
            <wp:effectExtent l="0" t="0" r="0" b="9525"/>
            <wp:wrapThrough wrapText="bothSides">
              <wp:wrapPolygon>
                <wp:start x="0" y="0"/>
                <wp:lineTo x="0" y="21523"/>
                <wp:lineTo x="21525" y="21523"/>
                <wp:lineTo x="21525" y="0"/>
                <wp:lineTo x="0" y="0"/>
              </wp:wrapPolygon>
            </wp:wrapThrough>
            <wp:docPr id="530770486" name="Picture 1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0486" name="Picture 19" descr="A screenshot of a computer"/>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86400" cy="2676525"/>
                    </a:xfrm>
                    <a:prstGeom prst="rect">
                      <a:avLst/>
                    </a:prstGeom>
                  </pic:spPr>
                </pic:pic>
              </a:graphicData>
            </a:graphic>
          </wp:anchor>
        </w:drawing>
      </w:r>
    </w:p>
    <w:p w:rsidR="00785213" w:rsidRPr="000D277C" w:rsidP="00785213" w14:paraId="570B1AB4" w14:textId="3C59D768">
      <w:pPr>
        <w:suppressAutoHyphens/>
        <w:spacing w:after="0" w:line="240" w:lineRule="auto"/>
        <w:jc w:val="both"/>
        <w:rPr>
          <w:rFonts w:ascii="Times New Roman" w:eastAsia="Times New Roman" w:hAnsi="Times New Roman" w:cs="Times New Roman"/>
          <w:sz w:val="24"/>
          <w:szCs w:val="24"/>
          <w:lang w:val="en-IN" w:eastAsia="ar-SA" w:bidi="ar-SA"/>
        </w:rPr>
      </w:pPr>
    </w:p>
    <w:p w:rsidR="00C93C0C" w:rsidRPr="000D277C" w:rsidP="00785213" w14:paraId="160604C6" w14:textId="1A3DE7C1">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rFonts w:ascii="Times New Roman" w:eastAsia="Times New Roman" w:hAnsi="Times New Roman" w:cs="Times New Roman"/>
          <w:b/>
          <w:sz w:val="28"/>
          <w:szCs w:val="24"/>
          <w:lang w:val="en-IN" w:eastAsia="ar-SA" w:bidi="ar-SA"/>
        </w:rPr>
        <w:t>Worker Login:</w:t>
      </w:r>
    </w:p>
    <w:p w:rsidR="00C93C0C" w:rsidRPr="000D277C" w:rsidP="00785213" w14:paraId="7B50AE10"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1409FF9C" w14:textId="529EFF60">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b/>
          <w:noProof/>
          <w:sz w:val="28"/>
        </w:rPr>
        <w:drawing>
          <wp:anchor distT="0" distB="0" distL="114300" distR="114300" simplePos="0" relativeHeight="251678720" behindDoc="0" locked="0" layoutInCell="1" allowOverlap="1">
            <wp:simplePos x="0" y="0"/>
            <wp:positionH relativeFrom="column">
              <wp:posOffset>0</wp:posOffset>
            </wp:positionH>
            <wp:positionV relativeFrom="paragraph">
              <wp:posOffset>2540</wp:posOffset>
            </wp:positionV>
            <wp:extent cx="5486400" cy="2507615"/>
            <wp:effectExtent l="0" t="0" r="0" b="6985"/>
            <wp:wrapThrough wrapText="bothSides">
              <wp:wrapPolygon>
                <wp:start x="0" y="0"/>
                <wp:lineTo x="0" y="21496"/>
                <wp:lineTo x="21525" y="21496"/>
                <wp:lineTo x="21525" y="0"/>
                <wp:lineTo x="0" y="0"/>
              </wp:wrapPolygon>
            </wp:wrapThrough>
            <wp:docPr id="393047901" name="Picture 2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7901" name="Picture 20" descr="A screenshot of a computer"/>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86400" cy="2507615"/>
                    </a:xfrm>
                    <a:prstGeom prst="rect">
                      <a:avLst/>
                    </a:prstGeom>
                  </pic:spPr>
                </pic:pic>
              </a:graphicData>
            </a:graphic>
          </wp:anchor>
        </w:drawing>
      </w:r>
    </w:p>
    <w:p w:rsidR="00785213" w:rsidRPr="000D277C" w:rsidP="00785213" w14:paraId="18DBAD90" w14:textId="7D90FDEF">
      <w:pPr>
        <w:suppressAutoHyphens/>
        <w:spacing w:after="0" w:line="240" w:lineRule="auto"/>
        <w:jc w:val="both"/>
        <w:rPr>
          <w:rFonts w:ascii="Times New Roman" w:eastAsia="Times New Roman" w:hAnsi="Times New Roman" w:cs="Times New Roman"/>
          <w:sz w:val="24"/>
          <w:szCs w:val="24"/>
          <w:lang w:val="en-IN" w:eastAsia="ar-SA" w:bidi="ar-SA"/>
        </w:rPr>
      </w:pPr>
    </w:p>
    <w:p w:rsidR="00C93C0C" w:rsidRPr="000D277C" w:rsidP="00785213" w14:paraId="0930CFD5"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C93C0C" w:rsidRPr="000D277C" w:rsidP="00785213" w14:paraId="4875CD54"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C93C0C" w:rsidRPr="000D277C" w:rsidP="00785213" w14:paraId="0AB7EF42" w14:textId="77777777">
      <w:pPr>
        <w:suppressAutoHyphens/>
        <w:spacing w:after="0" w:line="240" w:lineRule="auto"/>
        <w:jc w:val="both"/>
        <w:rPr>
          <w:rFonts w:ascii="Times New Roman" w:eastAsia="Times New Roman" w:hAnsi="Times New Roman" w:cs="Times New Roman"/>
          <w:sz w:val="24"/>
          <w:szCs w:val="24"/>
          <w:lang w:val="en-IN" w:eastAsia="ar-SA" w:bidi="ar-SA"/>
        </w:rPr>
      </w:pPr>
    </w:p>
    <w:p w:rsidR="00E9234B" w:rsidRPr="000D277C" w:rsidP="00785213" w14:paraId="3E9E2582"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785213" w:rsidRPr="000D277C" w:rsidP="00785213" w14:paraId="5411CEE8" w14:textId="69073455">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rFonts w:ascii="Times New Roman" w:eastAsia="Times New Roman" w:hAnsi="Times New Roman" w:cs="Times New Roman"/>
          <w:b/>
          <w:sz w:val="28"/>
          <w:szCs w:val="24"/>
          <w:lang w:val="en-IN" w:eastAsia="ar-SA" w:bidi="ar-SA"/>
        </w:rPr>
        <w:t>Task Booking Details:</w:t>
      </w:r>
    </w:p>
    <w:p w:rsidR="00C93C0C" w:rsidRPr="000D277C" w:rsidP="00785213" w14:paraId="54CC2A9E"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094F33DA" w14:textId="0C7FBCBF">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b/>
          <w:noProof/>
          <w:sz w:val="28"/>
        </w:rPr>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5486400" cy="1595755"/>
            <wp:effectExtent l="0" t="0" r="0" b="4445"/>
            <wp:wrapThrough wrapText="bothSides">
              <wp:wrapPolygon>
                <wp:start x="0" y="0"/>
                <wp:lineTo x="0" y="21402"/>
                <wp:lineTo x="21525" y="21402"/>
                <wp:lineTo x="21525" y="0"/>
                <wp:lineTo x="0" y="0"/>
              </wp:wrapPolygon>
            </wp:wrapThrough>
            <wp:docPr id="215020603" name="Picture 2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0603" name="Picture 21" descr="A screenshot of a computer"/>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5486400" cy="1595755"/>
                    </a:xfrm>
                    <a:prstGeom prst="rect">
                      <a:avLst/>
                    </a:prstGeom>
                  </pic:spPr>
                </pic:pic>
              </a:graphicData>
            </a:graphic>
          </wp:anchor>
        </w:drawing>
      </w:r>
    </w:p>
    <w:p w:rsidR="00785213" w:rsidRPr="000D277C" w:rsidP="00785213" w14:paraId="4A3B7C96" w14:textId="6CE0930F">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3B93995A"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4262D789"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6D5C0EB1"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1BEE7356"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053634C3"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1A5444D7"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7D3557" w:rsidRPr="000D277C" w:rsidP="00785213" w14:paraId="50B66CED"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554142CD" w14:textId="77777777">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rFonts w:ascii="Times New Roman" w:eastAsia="Times New Roman" w:hAnsi="Times New Roman" w:cs="Times New Roman"/>
          <w:b/>
          <w:sz w:val="28"/>
          <w:szCs w:val="24"/>
          <w:lang w:val="en-IN" w:eastAsia="ar-SA" w:bidi="ar-SA"/>
        </w:rPr>
        <w:t>AdminPage</w:t>
      </w:r>
      <w:r w:rsidRPr="000D277C" w:rsidR="00785213">
        <w:rPr>
          <w:rFonts w:ascii="Times New Roman" w:eastAsia="Times New Roman" w:hAnsi="Times New Roman" w:cs="Times New Roman"/>
          <w:b/>
          <w:sz w:val="28"/>
          <w:szCs w:val="24"/>
          <w:lang w:val="en-IN" w:eastAsia="ar-SA" w:bidi="ar-SA"/>
        </w:rPr>
        <w:t>:</w:t>
      </w:r>
    </w:p>
    <w:p w:rsidR="00C93C0C" w:rsidRPr="000D277C" w:rsidP="00785213" w14:paraId="1E1CD1CF" w14:textId="77777777">
      <w:pPr>
        <w:suppressAutoHyphens/>
        <w:spacing w:after="0" w:line="240" w:lineRule="auto"/>
        <w:jc w:val="both"/>
        <w:rPr>
          <w:rFonts w:ascii="Times New Roman" w:eastAsia="Times New Roman" w:hAnsi="Times New Roman" w:cs="Times New Roman"/>
          <w:b/>
          <w:sz w:val="28"/>
          <w:szCs w:val="24"/>
          <w:lang w:val="en-IN" w:eastAsia="ar-SA" w:bidi="ar-SA"/>
        </w:rPr>
      </w:pPr>
    </w:p>
    <w:p w:rsidR="00C93C0C" w:rsidRPr="000D277C" w:rsidP="00785213" w14:paraId="4B4C5336" w14:textId="4D627577">
      <w:pPr>
        <w:suppressAutoHyphens/>
        <w:spacing w:after="0" w:line="240" w:lineRule="auto"/>
        <w:jc w:val="both"/>
        <w:rPr>
          <w:rFonts w:ascii="Times New Roman" w:eastAsia="Times New Roman" w:hAnsi="Times New Roman" w:cs="Times New Roman"/>
          <w:b/>
          <w:sz w:val="28"/>
          <w:szCs w:val="24"/>
          <w:lang w:val="en-IN" w:eastAsia="ar-SA" w:bidi="ar-SA"/>
        </w:rPr>
      </w:pPr>
      <w:r w:rsidRPr="000D277C">
        <w:rPr>
          <w:b/>
          <w:noProof/>
          <w:sz w:val="28"/>
        </w:rP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5486400" cy="2472055"/>
            <wp:effectExtent l="0" t="0" r="0" b="4445"/>
            <wp:wrapThrough wrapText="bothSides">
              <wp:wrapPolygon>
                <wp:start x="0" y="0"/>
                <wp:lineTo x="0" y="21472"/>
                <wp:lineTo x="21525" y="21472"/>
                <wp:lineTo x="21525" y="0"/>
                <wp:lineTo x="0" y="0"/>
              </wp:wrapPolygon>
            </wp:wrapThrough>
            <wp:docPr id="882232816" name="Picture 23"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32816" name="Picture 23" descr="A screenshot of a application&#10;&#10;Description automatically generated"/>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486400" cy="2472055"/>
                    </a:xfrm>
                    <a:prstGeom prst="rect">
                      <a:avLst/>
                    </a:prstGeom>
                  </pic:spPr>
                </pic:pic>
              </a:graphicData>
            </a:graphic>
          </wp:anchor>
        </w:drawing>
      </w:r>
    </w:p>
    <w:p w:rsidR="00C93C0C" w:rsidRPr="000D277C" w:rsidP="00785213" w14:paraId="7485BD39" w14:textId="5D165112">
      <w:pPr>
        <w:suppressAutoHyphens/>
        <w:spacing w:after="0" w:line="240" w:lineRule="auto"/>
        <w:jc w:val="both"/>
        <w:rPr>
          <w:rFonts w:ascii="Times New Roman" w:eastAsia="Times New Roman" w:hAnsi="Times New Roman" w:cs="Times New Roman"/>
          <w:b/>
          <w:sz w:val="28"/>
          <w:szCs w:val="24"/>
          <w:lang w:val="en-IN" w:eastAsia="ar-SA" w:bidi="ar-SA"/>
        </w:rPr>
      </w:pPr>
    </w:p>
    <w:p w:rsidR="00785213" w:rsidRPr="000D277C" w:rsidP="00785213" w14:paraId="67276C51" w14:textId="1CB8139A">
      <w:pPr>
        <w:suppressAutoHyphens/>
        <w:spacing w:after="0" w:line="240" w:lineRule="auto"/>
        <w:jc w:val="both"/>
        <w:rPr>
          <w:rFonts w:ascii="Times New Roman" w:eastAsia="Times New Roman" w:hAnsi="Times New Roman" w:cs="Times New Roman"/>
          <w:sz w:val="24"/>
          <w:szCs w:val="24"/>
          <w:lang w:val="en-IN" w:eastAsia="ar-SA" w:bidi="ar-SA"/>
        </w:rPr>
      </w:pPr>
    </w:p>
    <w:p w:rsidR="00E9234B" w:rsidRPr="000D277C" w:rsidP="00785213" w14:paraId="6E7359DB" w14:textId="77777777">
      <w:pPr>
        <w:suppressAutoHyphens/>
        <w:spacing w:after="0" w:line="240" w:lineRule="auto"/>
        <w:jc w:val="both"/>
        <w:rPr>
          <w:rFonts w:ascii="Times New Roman" w:eastAsia="Times New Roman" w:hAnsi="Times New Roman" w:cs="Times New Roman"/>
          <w:b/>
          <w:bCs/>
          <w:sz w:val="28"/>
          <w:szCs w:val="24"/>
          <w:u w:val="single"/>
          <w:lang w:val="en-IN" w:eastAsia="ar-SA" w:bidi="ar-SA"/>
        </w:rPr>
      </w:pPr>
    </w:p>
    <w:p w:rsidR="00261F2A" w:rsidRPr="000D277C" w:rsidP="00261F2A" w14:paraId="1EBA6CF9" w14:textId="77777777">
      <w:pPr>
        <w:keepNext/>
        <w:suppressAutoHyphens/>
        <w:spacing w:before="240" w:after="120" w:line="240" w:lineRule="auto"/>
        <w:jc w:val="center"/>
        <w:rPr>
          <w:rFonts w:ascii="Arial" w:eastAsia="Microsoft YaHei" w:hAnsi="Arial" w:cs="Mangal"/>
          <w:i/>
          <w:iCs/>
          <w:sz w:val="28"/>
          <w:szCs w:val="28"/>
          <w:lang w:val="en-IN" w:eastAsia="ar-SA" w:bidi="ar-SA"/>
        </w:rPr>
      </w:pPr>
    </w:p>
    <w:p w:rsidR="00261F2A" w:rsidRPr="000D277C" w:rsidP="00261F2A" w14:paraId="3FF99936"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3431D667"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1632CD95"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105C5B5B"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4C98A2DE"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2106AF61"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71AE9FE0"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336A9F94"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61210C8E"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28DABADC"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1AB83A79"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508B0F46"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03C01398"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269B423D"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60E6861F"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4CC526FE"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38280D97"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13FBEA53"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751BB415"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0785C9A1"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15A192E5"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2847A9FE" w14:textId="77777777">
      <w:pPr>
        <w:suppressAutoHyphens/>
        <w:spacing w:after="0" w:line="240" w:lineRule="auto"/>
        <w:rPr>
          <w:rFonts w:ascii="Times New Roman" w:eastAsia="Times New Roman" w:hAnsi="Times New Roman" w:cs="Times New Roman"/>
          <w:sz w:val="16"/>
          <w:szCs w:val="20"/>
          <w:lang w:val="en-IN" w:eastAsia="ar-SA" w:bidi="ar-SA"/>
        </w:rPr>
      </w:pPr>
    </w:p>
    <w:p w:rsidR="007D3557" w:rsidRPr="000D277C" w:rsidP="00261F2A" w14:paraId="5D87EF36" w14:textId="77777777">
      <w:pPr>
        <w:suppressAutoHyphens/>
        <w:spacing w:after="0" w:line="240" w:lineRule="auto"/>
        <w:rPr>
          <w:rFonts w:ascii="Times New Roman" w:eastAsia="Times New Roman" w:hAnsi="Times New Roman" w:cs="Times New Roman"/>
          <w:sz w:val="16"/>
          <w:szCs w:val="20"/>
          <w:lang w:val="en-IN" w:eastAsia="ar-SA" w:bidi="ar-SA"/>
        </w:rPr>
      </w:pPr>
    </w:p>
    <w:p w:rsidR="007D3557" w:rsidRPr="000D277C" w:rsidP="00261F2A" w14:paraId="29D00CA0" w14:textId="77777777">
      <w:pPr>
        <w:suppressAutoHyphens/>
        <w:spacing w:after="0" w:line="240" w:lineRule="auto"/>
        <w:rPr>
          <w:rFonts w:ascii="Times New Roman" w:eastAsia="Times New Roman" w:hAnsi="Times New Roman" w:cs="Times New Roman"/>
          <w:sz w:val="16"/>
          <w:szCs w:val="20"/>
          <w:lang w:val="en-IN" w:eastAsia="ar-SA" w:bidi="ar-SA"/>
        </w:rPr>
      </w:pPr>
    </w:p>
    <w:p w:rsidR="007D3557" w:rsidRPr="000D277C" w:rsidP="00261F2A" w14:paraId="4E5F3C51" w14:textId="77777777">
      <w:pPr>
        <w:suppressAutoHyphens/>
        <w:spacing w:after="0" w:line="240" w:lineRule="auto"/>
        <w:rPr>
          <w:rFonts w:ascii="Times New Roman" w:eastAsia="Times New Roman" w:hAnsi="Times New Roman" w:cs="Times New Roman"/>
          <w:sz w:val="16"/>
          <w:szCs w:val="20"/>
          <w:lang w:val="en-IN" w:eastAsia="ar-SA" w:bidi="ar-SA"/>
        </w:rPr>
      </w:pPr>
    </w:p>
    <w:p w:rsidR="007D3557" w:rsidRPr="000D277C" w:rsidP="00261F2A" w14:paraId="47D8E433" w14:textId="77777777">
      <w:pPr>
        <w:suppressAutoHyphens/>
        <w:spacing w:after="0" w:line="240" w:lineRule="auto"/>
        <w:rPr>
          <w:rFonts w:ascii="Times New Roman" w:eastAsia="Times New Roman" w:hAnsi="Times New Roman" w:cs="Times New Roman"/>
          <w:sz w:val="16"/>
          <w:szCs w:val="20"/>
          <w:lang w:val="en-IN" w:eastAsia="ar-SA" w:bidi="ar-SA"/>
        </w:rPr>
      </w:pPr>
    </w:p>
    <w:p w:rsidR="007D3557" w:rsidRPr="000D277C" w:rsidP="00261F2A" w14:paraId="208C8115"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2946A95E"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1873FC1C"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4BE4EDA5" w14:textId="77777777">
      <w:pPr>
        <w:suppressAutoHyphens/>
        <w:spacing w:after="0" w:line="240" w:lineRule="auto"/>
        <w:rPr>
          <w:rFonts w:ascii="Times New Roman" w:eastAsia="Times New Roman" w:hAnsi="Times New Roman" w:cs="Times New Roman"/>
          <w:sz w:val="16"/>
          <w:szCs w:val="20"/>
          <w:lang w:val="en-IN" w:eastAsia="ar-SA" w:bidi="ar-SA"/>
        </w:rPr>
      </w:pPr>
    </w:p>
    <w:p w:rsidR="00261F2A" w:rsidRPr="000D277C" w:rsidP="00261F2A" w14:paraId="7BC41F02" w14:textId="77777777">
      <w:pPr>
        <w:suppressAutoHyphens/>
        <w:spacing w:after="0" w:line="240" w:lineRule="auto"/>
        <w:rPr>
          <w:rFonts w:ascii="Times New Roman" w:eastAsia="Times New Roman" w:hAnsi="Times New Roman" w:cs="Times New Roman"/>
          <w:sz w:val="16"/>
          <w:szCs w:val="20"/>
          <w:lang w:val="en-IN" w:eastAsia="ar-SA" w:bidi="ar-SA"/>
        </w:rPr>
      </w:pPr>
    </w:p>
    <w:p w:rsidR="00303DA1" w:rsidRPr="000D277C" w:rsidP="00303DA1" w14:paraId="6FE41B41" w14:textId="77777777">
      <w:pPr>
        <w:suppressAutoHyphens/>
        <w:spacing w:after="0" w:line="240" w:lineRule="auto"/>
        <w:rPr>
          <w:rFonts w:ascii="Times New Roman" w:eastAsia="Times New Roman" w:hAnsi="Times New Roman" w:cs="Times New Roman"/>
          <w:sz w:val="24"/>
          <w:szCs w:val="24"/>
          <w:lang w:val="en-IN" w:eastAsia="ar-SA" w:bidi="ar-SA"/>
        </w:rPr>
      </w:pPr>
    </w:p>
    <w:p w:rsidR="00303DA1" w:rsidRPr="000D277C" w:rsidP="00303DA1" w14:paraId="1CF67B96" w14:textId="16EB5E40">
      <w:pPr>
        <w:suppressAutoHyphens/>
        <w:spacing w:after="0" w:line="240" w:lineRule="auto"/>
        <w:rPr>
          <w:rFonts w:ascii="Times New Roman" w:eastAsia="Times New Roman" w:hAnsi="Times New Roman" w:cs="Times New Roman"/>
          <w:b/>
          <w:bCs/>
          <w:sz w:val="24"/>
          <w:szCs w:val="24"/>
          <w:lang w:val="en-IN" w:eastAsia="ar-SA" w:bidi="ar-SA"/>
        </w:rPr>
      </w:pPr>
      <w:r>
        <w:rPr>
          <w:rFonts w:ascii="Times New Roman" w:eastAsia="Times New Roman" w:hAnsi="Times New Roman" w:cs="Times New Roman"/>
          <w:b/>
          <w:bCs/>
          <w:sz w:val="24"/>
          <w:szCs w:val="24"/>
          <w:lang w:val="en-IN" w:eastAsia="ar-SA" w:bidi="ar-SA"/>
        </w:rPr>
        <w:t>8</w:t>
      </w:r>
      <w:r w:rsidRPr="000D277C">
        <w:rPr>
          <w:rFonts w:ascii="Times New Roman" w:eastAsia="Times New Roman" w:hAnsi="Times New Roman" w:cs="Times New Roman"/>
          <w:b/>
          <w:bCs/>
          <w:sz w:val="24"/>
          <w:szCs w:val="24"/>
          <w:lang w:val="en-IN" w:eastAsia="ar-SA" w:bidi="ar-SA"/>
        </w:rPr>
        <w:t>.</w:t>
      </w:r>
      <w:r>
        <w:rPr>
          <w:rFonts w:ascii="Times New Roman" w:eastAsia="Times New Roman" w:hAnsi="Times New Roman" w:cs="Times New Roman"/>
          <w:b/>
          <w:bCs/>
          <w:sz w:val="24"/>
          <w:szCs w:val="24"/>
          <w:lang w:val="en-IN" w:eastAsia="ar-SA" w:bidi="ar-SA"/>
        </w:rPr>
        <w:t xml:space="preserve"> BIBLIOGRAPHY</w:t>
      </w:r>
      <w:r w:rsidRPr="000D277C">
        <w:rPr>
          <w:rFonts w:ascii="Times New Roman" w:eastAsia="Times New Roman" w:hAnsi="Times New Roman" w:cs="Times New Roman"/>
          <w:b/>
          <w:bCs/>
          <w:sz w:val="24"/>
          <w:szCs w:val="24"/>
          <w:lang w:val="en-IN" w:eastAsia="ar-SA" w:bidi="ar-SA"/>
        </w:rPr>
        <w:t>:</w:t>
      </w:r>
    </w:p>
    <w:p w:rsidR="00303DA1" w:rsidRPr="000D277C" w:rsidP="00303DA1" w14:paraId="36EFDD6B" w14:textId="77777777">
      <w:pPr>
        <w:suppressAutoHyphens/>
        <w:spacing w:after="0" w:line="240" w:lineRule="auto"/>
        <w:rPr>
          <w:rFonts w:ascii="Times New Roman" w:eastAsia="Times New Roman" w:hAnsi="Times New Roman" w:cs="Times New Roman"/>
          <w:b/>
          <w:bCs/>
          <w:sz w:val="24"/>
          <w:szCs w:val="24"/>
          <w:lang w:val="en-IN" w:eastAsia="ar-SA" w:bidi="ar-SA"/>
        </w:rPr>
      </w:pPr>
    </w:p>
    <w:p w:rsidR="003F4DA9" w:rsidRPr="000D277C" w:rsidP="00303DA1" w14:paraId="2B0E26FE" w14:textId="77777777">
      <w:pPr>
        <w:suppressAutoHyphens/>
        <w:spacing w:after="0" w:line="240" w:lineRule="auto"/>
        <w:rPr>
          <w:rFonts w:ascii="Times New Roman" w:eastAsia="Times New Roman" w:hAnsi="Times New Roman" w:cs="Times New Roman"/>
          <w:b/>
          <w:bCs/>
          <w:sz w:val="24"/>
          <w:szCs w:val="24"/>
          <w:lang w:val="en-IN" w:eastAsia="ar-SA" w:bidi="ar-SA"/>
        </w:rPr>
      </w:pPr>
    </w:p>
    <w:p w:rsidR="00303DA1" w:rsidRPr="00F86364" w:rsidP="00F86364" w14:paraId="58FA9EEF" w14:textId="77777777">
      <w:pPr>
        <w:pStyle w:val="ListParagraph"/>
        <w:numPr>
          <w:ilvl w:val="0"/>
          <w:numId w:val="23"/>
        </w:numPr>
        <w:suppressAutoHyphens/>
        <w:spacing w:after="0" w:afterAutospacing="0" w:line="240" w:lineRule="auto"/>
        <w:ind w:left="720" w:right="0" w:hanging="360"/>
        <w:contextualSpacing/>
        <w:rPr>
          <w:rFonts w:ascii="Times New Roman" w:eastAsia="Times New Roman" w:hAnsi="Times New Roman" w:cs="Times New Roman"/>
          <w:color w:val="0000FF"/>
          <w:sz w:val="24"/>
          <w:szCs w:val="20"/>
          <w:lang w:val="en-IN" w:eastAsia="ar-SA" w:bidi="ar-SA"/>
        </w:rPr>
      </w:pPr>
      <w:hyperlink r:id="rId22" w:history="1">
        <w:r w:rsidRPr="00F86364" w:rsidR="003F4DA9">
          <w:rPr>
            <w:rFonts w:ascii="Times New Roman" w:eastAsia="Times New Roman" w:hAnsi="Times New Roman" w:cs="Times New Roman"/>
            <w:color w:val="0000FF"/>
            <w:sz w:val="24"/>
            <w:szCs w:val="20"/>
            <w:u w:val="none"/>
            <w:lang w:val="en-IN" w:eastAsia="ar-SA" w:bidi="ar-SA"/>
          </w:rPr>
          <w:t>http://www.google.com</w:t>
        </w:r>
      </w:hyperlink>
    </w:p>
    <w:p w:rsidR="003F4DA9" w:rsidRPr="000D277C" w:rsidP="00303DA1" w14:paraId="21B02DAA" w14:textId="77777777">
      <w:pPr>
        <w:suppressAutoHyphens/>
        <w:spacing w:after="0" w:line="240" w:lineRule="auto"/>
        <w:rPr>
          <w:rFonts w:ascii="Times New Roman" w:eastAsia="Times New Roman" w:hAnsi="Times New Roman" w:cs="Times New Roman"/>
          <w:color w:val="0000FF"/>
          <w:sz w:val="24"/>
          <w:szCs w:val="15"/>
          <w:lang w:val="en-IN" w:eastAsia="ar-SA" w:bidi="ar-SA"/>
        </w:rPr>
      </w:pPr>
    </w:p>
    <w:p w:rsidR="003F4DA9" w:rsidRPr="000D277C" w:rsidP="00F86364" w14:paraId="3AA7380A" w14:textId="64131E91">
      <w:pPr>
        <w:pStyle w:val="ListParagraph"/>
        <w:numPr>
          <w:ilvl w:val="0"/>
          <w:numId w:val="23"/>
        </w:numPr>
        <w:suppressAutoHyphens/>
        <w:spacing w:after="0" w:afterAutospacing="0" w:line="240" w:lineRule="auto"/>
        <w:ind w:left="720" w:right="0" w:hanging="360"/>
        <w:contextualSpacing/>
        <w:rPr>
          <w:rFonts w:ascii="Times New Roman" w:eastAsia="Times New Roman" w:hAnsi="Times New Roman" w:cs="Times New Roman"/>
          <w:sz w:val="24"/>
          <w:szCs w:val="24"/>
          <w:lang w:val="en-IN" w:eastAsia="ar-SA" w:bidi="ar-SA"/>
        </w:rPr>
      </w:pPr>
      <w:hyperlink r:id="rId23" w:history="1">
        <w:r w:rsidRPr="000D277C" w:rsidR="00261F2A">
          <w:rPr>
            <w:rFonts w:ascii="Times New Roman" w:eastAsia="Times New Roman" w:hAnsi="Times New Roman" w:cs="Times New Roman"/>
            <w:color w:val="0000FF"/>
            <w:sz w:val="24"/>
            <w:szCs w:val="24"/>
            <w:u w:val="single"/>
            <w:lang w:val="en-IN" w:eastAsia="ar-SA" w:bidi="ar-SA"/>
          </w:rPr>
          <w:t>https://github.com/KDAC-Project</w:t>
        </w:r>
      </w:hyperlink>
    </w:p>
    <w:p w:rsidR="00261F2A" w:rsidRPr="000D277C" w:rsidP="00303DA1" w14:paraId="443DA79D" w14:textId="77777777">
      <w:pPr>
        <w:suppressAutoHyphens/>
        <w:spacing w:after="0" w:line="240" w:lineRule="auto"/>
        <w:rPr>
          <w:rFonts w:ascii="Times New Roman" w:eastAsia="Times New Roman" w:hAnsi="Times New Roman" w:cs="Times New Roman"/>
          <w:color w:val="0000FF"/>
          <w:sz w:val="24"/>
          <w:szCs w:val="20"/>
          <w:lang w:val="en-IN" w:eastAsia="ar-SA" w:bidi="ar-SA"/>
        </w:rPr>
      </w:pPr>
    </w:p>
    <w:p w:rsidR="00303DA1" w:rsidRPr="00F86364" w:rsidP="00F86364" w14:paraId="3C1D9D64" w14:textId="77777777">
      <w:pPr>
        <w:pStyle w:val="ListParagraph"/>
        <w:numPr>
          <w:ilvl w:val="0"/>
          <w:numId w:val="23"/>
        </w:numPr>
        <w:suppressAutoHyphens/>
        <w:spacing w:after="0" w:afterAutospacing="0" w:line="240" w:lineRule="auto"/>
        <w:ind w:left="720" w:right="0" w:hanging="360"/>
        <w:contextualSpacing/>
        <w:rPr>
          <w:rFonts w:ascii="Times New Roman" w:eastAsia="Times New Roman" w:hAnsi="Times New Roman" w:cs="Times New Roman"/>
          <w:color w:val="0000FF"/>
          <w:sz w:val="24"/>
          <w:szCs w:val="20"/>
          <w:lang w:val="en-IN" w:eastAsia="ar-SA" w:bidi="ar-SA"/>
        </w:rPr>
      </w:pPr>
      <w:r w:rsidRPr="00F86364">
        <w:rPr>
          <w:rFonts w:ascii="Times New Roman" w:eastAsia="Times New Roman" w:hAnsi="Times New Roman" w:cs="Times New Roman"/>
          <w:color w:val="0000FF"/>
          <w:sz w:val="24"/>
          <w:szCs w:val="20"/>
          <w:lang w:val="en-IN" w:eastAsia="ar-SA" w:bidi="ar-SA"/>
        </w:rPr>
        <w:t>http://www.webdevelopersjournal.com/</w:t>
      </w:r>
    </w:p>
    <w:p w:rsidR="003F4DA9" w:rsidRPr="000D277C" w:rsidP="00303DA1" w14:paraId="572BE34A" w14:textId="77777777">
      <w:pPr>
        <w:suppressAutoHyphens/>
        <w:spacing w:after="0" w:line="240" w:lineRule="auto"/>
        <w:rPr>
          <w:rFonts w:ascii="Times New Roman" w:eastAsia="Times New Roman" w:hAnsi="Times New Roman" w:cs="Times New Roman"/>
          <w:color w:val="0000FF"/>
          <w:sz w:val="24"/>
          <w:szCs w:val="20"/>
          <w:lang w:val="en-IN" w:eastAsia="ar-SA" w:bidi="ar-SA"/>
        </w:rPr>
      </w:pPr>
    </w:p>
    <w:p w:rsidR="003F4DA9" w:rsidRPr="00F86364" w:rsidP="00F86364" w14:paraId="7B40CBAE" w14:textId="597AE1FE">
      <w:pPr>
        <w:pStyle w:val="ListParagraph"/>
        <w:numPr>
          <w:ilvl w:val="0"/>
          <w:numId w:val="23"/>
        </w:numPr>
        <w:suppressAutoHyphens/>
        <w:spacing w:after="0" w:afterAutospacing="0" w:line="240" w:lineRule="auto"/>
        <w:ind w:left="720" w:right="0" w:hanging="360"/>
        <w:contextualSpacing/>
        <w:rPr>
          <w:rFonts w:ascii="Times New Roman" w:eastAsia="Times New Roman" w:hAnsi="Times New Roman" w:cs="Times New Roman"/>
          <w:color w:val="0000FF"/>
          <w:sz w:val="24"/>
          <w:szCs w:val="20"/>
          <w:lang w:val="en-IN" w:eastAsia="ar-SA" w:bidi="ar-SA"/>
        </w:rPr>
      </w:pPr>
      <w:hyperlink r:id="rId24" w:history="1">
        <w:r w:rsidRPr="00F86364" w:rsidR="00F86364">
          <w:rPr>
            <w:rFonts w:ascii="Times New Roman" w:eastAsia="Times New Roman" w:hAnsi="Times New Roman" w:cs="Times New Roman"/>
            <w:color w:val="0000FF"/>
            <w:sz w:val="24"/>
            <w:szCs w:val="20"/>
            <w:u w:val="single"/>
            <w:lang w:val="en-IN" w:eastAsia="ar-SA" w:bidi="ar-SA"/>
          </w:rPr>
          <w:t>https://learn.microsoft.com/en-us/aspnet/core/?view=aspnetcore-6.0</w:t>
        </w:r>
      </w:hyperlink>
    </w:p>
    <w:p w:rsidR="00F86364" w:rsidP="00303DA1" w14:paraId="0BAC9FA4" w14:textId="77777777">
      <w:pPr>
        <w:suppressAutoHyphens/>
        <w:spacing w:after="0" w:line="240" w:lineRule="auto"/>
        <w:rPr>
          <w:rFonts w:ascii="Times New Roman" w:eastAsia="Times New Roman" w:hAnsi="Times New Roman" w:cs="Times New Roman"/>
          <w:color w:val="0000FF"/>
          <w:sz w:val="24"/>
          <w:szCs w:val="20"/>
          <w:lang w:val="en-IN" w:eastAsia="ar-SA" w:bidi="ar-SA"/>
        </w:rPr>
      </w:pPr>
    </w:p>
    <w:p w:rsidR="00F86364" w:rsidRPr="00F86364" w:rsidP="00F86364" w14:paraId="253921C5" w14:textId="7AD478C4">
      <w:pPr>
        <w:pStyle w:val="ListParagraph"/>
        <w:numPr>
          <w:ilvl w:val="0"/>
          <w:numId w:val="23"/>
        </w:numPr>
        <w:suppressAutoHyphens/>
        <w:spacing w:after="0" w:afterAutospacing="0" w:line="240" w:lineRule="auto"/>
        <w:ind w:left="720" w:right="0" w:hanging="360"/>
        <w:contextualSpacing/>
        <w:rPr>
          <w:rFonts w:ascii="Times New Roman" w:eastAsia="Times New Roman" w:hAnsi="Times New Roman" w:cs="Times New Roman"/>
          <w:color w:val="0000FF"/>
          <w:sz w:val="24"/>
          <w:szCs w:val="20"/>
          <w:lang w:val="en-IN" w:eastAsia="ar-SA" w:bidi="ar-SA"/>
        </w:rPr>
      </w:pPr>
      <w:hyperlink r:id="rId25" w:history="1">
        <w:r w:rsidRPr="00F86364">
          <w:rPr>
            <w:rFonts w:ascii="Times New Roman" w:eastAsia="Times New Roman" w:hAnsi="Times New Roman" w:cs="Times New Roman"/>
            <w:color w:val="0000FF"/>
            <w:sz w:val="24"/>
            <w:szCs w:val="20"/>
            <w:u w:val="single"/>
            <w:lang w:val="en-IN" w:eastAsia="ar-SA" w:bidi="ar-SA"/>
          </w:rPr>
          <w:t>https://www.youtube.com/c/IAmTimCorey</w:t>
        </w:r>
      </w:hyperlink>
    </w:p>
    <w:p w:rsidR="00F86364" w:rsidP="00303DA1" w14:paraId="6893FB93" w14:textId="77777777">
      <w:pPr>
        <w:suppressAutoHyphens/>
        <w:spacing w:after="0" w:line="240" w:lineRule="auto"/>
        <w:rPr>
          <w:rFonts w:ascii="Times New Roman" w:eastAsia="Times New Roman" w:hAnsi="Times New Roman" w:cs="Times New Roman"/>
          <w:color w:val="0000FF"/>
          <w:sz w:val="24"/>
          <w:szCs w:val="20"/>
          <w:lang w:val="en-IN" w:eastAsia="ar-SA" w:bidi="ar-SA"/>
        </w:rPr>
      </w:pPr>
    </w:p>
    <w:p w:rsidR="00F86364" w:rsidRPr="00F86364" w:rsidP="00F86364" w14:paraId="1BD18CDE" w14:textId="1D0D1BC0">
      <w:pPr>
        <w:pStyle w:val="ListParagraph"/>
        <w:numPr>
          <w:ilvl w:val="0"/>
          <w:numId w:val="23"/>
        </w:numPr>
        <w:suppressAutoHyphens/>
        <w:spacing w:after="0" w:afterAutospacing="0" w:line="240" w:lineRule="auto"/>
        <w:ind w:left="720" w:right="0" w:hanging="360"/>
        <w:contextualSpacing/>
        <w:rPr>
          <w:rFonts w:ascii="Times New Roman" w:eastAsia="Times New Roman" w:hAnsi="Times New Roman" w:cs="Times New Roman"/>
          <w:color w:val="0000FF"/>
          <w:sz w:val="24"/>
          <w:szCs w:val="20"/>
          <w:lang w:val="en-IN" w:eastAsia="ar-SA" w:bidi="ar-SA"/>
        </w:rPr>
      </w:pPr>
      <w:r w:rsidRPr="00F86364">
        <w:rPr>
          <w:rFonts w:ascii="Times New Roman" w:eastAsia="Times New Roman" w:hAnsi="Times New Roman" w:cs="Times New Roman"/>
          <w:color w:val="0000FF"/>
          <w:sz w:val="24"/>
          <w:szCs w:val="20"/>
          <w:lang w:val="en-IN" w:eastAsia="ar-SA" w:bidi="ar-SA"/>
        </w:rPr>
        <w:t>https://stackoverflow.com</w:t>
      </w:r>
    </w:p>
    <w:p w:rsidR="00303DA1" w:rsidRPr="005F3288" w:rsidP="005F3288" w14:paraId="72B633CA" w14:textId="77777777">
      <w:pPr>
        <w:tabs>
          <w:tab w:val="left" w:pos="3667"/>
        </w:tabs>
        <w:suppressAutoHyphens/>
        <w:spacing w:after="0" w:line="240" w:lineRule="auto"/>
        <w:rPr>
          <w:rFonts w:ascii="Times New Roman" w:eastAsia="Times New Roman" w:hAnsi="Times New Roman" w:cs="Times New Roman"/>
          <w:sz w:val="24"/>
          <w:szCs w:val="24"/>
          <w:lang w:val="en-IN" w:eastAsia="ar-SA" w:bidi="ar-SA"/>
        </w:rPr>
      </w:pPr>
    </w:p>
    <w:sectPr w:rsidSect="00785213">
      <w:footerReference w:type="default" r:id="rId26"/>
      <w:type w:val="nextPage"/>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start="1"/>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37016959"/>
      <w:docPartObj>
        <w:docPartGallery w:val="Page Numbers (Bottom of Page)"/>
        <w:docPartUnique/>
      </w:docPartObj>
    </w:sdtPr>
    <w:sdtContent>
      <w:p w:rsidR="00780D68" w:rsidRPr="000D277C" w14:paraId="65AED7B1" w14:textId="77777777">
        <w:pPr>
          <w:tabs>
            <w:tab w:val="center" w:pos="4320"/>
            <w:tab w:val="right" w:pos="8640"/>
          </w:tabs>
          <w:suppressAutoHyphens/>
          <w:spacing w:after="0" w:line="240" w:lineRule="auto"/>
          <w:jc w:val="right"/>
          <w:rPr>
            <w:rFonts w:ascii="Times New Roman" w:eastAsia="Times New Roman" w:hAnsi="Times New Roman" w:cs="Times New Roman"/>
            <w:sz w:val="24"/>
            <w:szCs w:val="24"/>
            <w:lang w:val="en-IN" w:eastAsia="ar-SA" w:bidi="ar-SA"/>
          </w:rPr>
        </w:pPr>
        <w:r w:rsidRPr="000D277C">
          <w:rPr>
            <w:rFonts w:ascii="Times New Roman" w:eastAsia="Times New Roman" w:hAnsi="Times New Roman" w:cs="Times New Roman"/>
            <w:sz w:val="24"/>
            <w:szCs w:val="24"/>
            <w:lang w:val="en-IN" w:eastAsia="ar-SA" w:bidi="ar-SA"/>
          </w:rPr>
          <w:fldChar w:fldCharType="begin"/>
        </w:r>
        <w:r w:rsidRPr="000D277C">
          <w:rPr>
            <w:rFonts w:ascii="Times New Roman" w:eastAsia="Times New Roman" w:hAnsi="Times New Roman" w:cs="Times New Roman"/>
            <w:sz w:val="24"/>
            <w:szCs w:val="24"/>
            <w:lang w:val="en-IN" w:eastAsia="ar-SA" w:bidi="ar-SA"/>
          </w:rPr>
          <w:instrText xml:space="preserve"> PAGE   \* MERGEFORMAT </w:instrText>
        </w:r>
        <w:r w:rsidRPr="000D277C">
          <w:rPr>
            <w:rFonts w:ascii="Times New Roman" w:eastAsia="Times New Roman" w:hAnsi="Times New Roman" w:cs="Times New Roman"/>
            <w:sz w:val="24"/>
            <w:szCs w:val="24"/>
            <w:lang w:val="en-IN" w:eastAsia="ar-SA" w:bidi="ar-SA"/>
          </w:rPr>
          <w:fldChar w:fldCharType="separate"/>
        </w:r>
        <w:r w:rsidRPr="000D277C">
          <w:rPr>
            <w:rFonts w:ascii="Times New Roman" w:eastAsia="Times New Roman" w:hAnsi="Times New Roman" w:cs="Times New Roman"/>
            <w:sz w:val="24"/>
            <w:szCs w:val="24"/>
            <w:lang w:val="en-IN" w:eastAsia="ar-SA" w:bidi="ar-SA"/>
          </w:rPr>
          <w:t>- 16 -</w:t>
        </w:r>
        <w:r w:rsidRPr="000D277C">
          <w:rPr>
            <w:rFonts w:ascii="Times New Roman" w:eastAsia="Times New Roman" w:hAnsi="Times New Roman" w:cs="Times New Roman"/>
            <w:sz w:val="24"/>
            <w:szCs w:val="24"/>
            <w:lang w:val="en-IN" w:eastAsia="ar-SA" w:bidi="ar-SA"/>
          </w:rPr>
          <w:fldChar w:fldCharType="end"/>
        </w:r>
      </w:p>
    </w:sdtContent>
  </w:sdt>
  <w:p w:rsidR="00780D68" w:rsidRPr="000D277C" w14:paraId="7F959510" w14:textId="77777777">
    <w:pPr>
      <w:tabs>
        <w:tab w:val="center" w:pos="4320"/>
        <w:tab w:val="right" w:pos="8640"/>
      </w:tabs>
      <w:suppressAutoHyphens/>
      <w:spacing w:after="0" w:line="240" w:lineRule="auto"/>
      <w:rPr>
        <w:rFonts w:ascii="Times New Roman" w:eastAsia="Times New Roman" w:hAnsi="Times New Roman" w:cs="Times New Roman"/>
        <w:sz w:val="24"/>
        <w:szCs w:val="24"/>
        <w:lang w:val="en-IN" w:eastAsia="ar-SA" w:bidi="ar-SA"/>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000001"/>
    <w:multiLevelType w:val="multilevel"/>
    <w:tmpl w:val="00000001"/>
    <w:lvl w:ilvl="0">
      <w:start w:val="1"/>
      <w:numFmt w:val="none"/>
      <w:suff w:val="nothing"/>
      <w:lvlJc w:val="left"/>
      <w:pPr>
        <w:tabs>
          <w:tab w:val="num" w:pos="432"/>
        </w:tabs>
        <w:ind w:left="432" w:hanging="432"/>
      </w:pPr>
    </w:lvl>
    <w:lvl w:ilvl="1">
      <w:start w:val="1"/>
      <w:numFmt w:val="none"/>
      <w:pStyle w:val="Heading2"/>
      <w:suff w:val="nothing"/>
      <w:lvlJc w:val="left"/>
      <w:pPr>
        <w:tabs>
          <w:tab w:val="num" w:pos="576"/>
        </w:tabs>
        <w:ind w:left="576" w:hanging="576"/>
      </w:pPr>
    </w:lvl>
    <w:lvl w:ilvl="2">
      <w:start w:val="1"/>
      <w:numFmt w:val="none"/>
      <w:pStyle w:val="Heading3"/>
      <w:suff w:val="nothing"/>
      <w:lvlJc w:val="left"/>
      <w:pPr>
        <w:tabs>
          <w:tab w:val="num" w:pos="720"/>
        </w:tabs>
        <w:ind w:left="720" w:hanging="720"/>
      </w:pPr>
    </w:lvl>
    <w:lvl w:ilvl="3">
      <w:start w:val="1"/>
      <w:numFmt w:val="none"/>
      <w:suff w:val="nothing"/>
      <w:lvlJc w:val="left"/>
      <w:pPr>
        <w:tabs>
          <w:tab w:val="num" w:pos="864"/>
        </w:tabs>
        <w:ind w:left="864" w:hanging="864"/>
      </w:pPr>
    </w:lvl>
    <w:lvl w:ilvl="4">
      <w:start w:val="1"/>
      <w:numFmt w:val="none"/>
      <w:suff w:val="nothing"/>
      <w:lvlJc w:val="left"/>
      <w:pPr>
        <w:tabs>
          <w:tab w:val="num" w:pos="1008"/>
        </w:tabs>
        <w:ind w:left="1008" w:hanging="1008"/>
      </w:pPr>
    </w:lvl>
    <w:lvl w:ilvl="5">
      <w:start w:val="1"/>
      <w:numFmt w:val="none"/>
      <w:suff w:val="nothing"/>
      <w:lvlJc w:val="left"/>
      <w:pPr>
        <w:tabs>
          <w:tab w:val="num" w:pos="1152"/>
        </w:tabs>
        <w:ind w:left="1152" w:hanging="1152"/>
      </w:pPr>
    </w:lvl>
    <w:lvl w:ilvl="6">
      <w:start w:val="1"/>
      <w:numFmt w:val="none"/>
      <w:suff w:val="nothing"/>
      <w:lvlJc w:val="left"/>
      <w:pPr>
        <w:tabs>
          <w:tab w:val="num" w:pos="1296"/>
        </w:tabs>
        <w:ind w:left="1296" w:hanging="1296"/>
      </w:pPr>
    </w:lvl>
    <w:lvl w:ilvl="7">
      <w:start w:val="1"/>
      <w:numFmt w:val="none"/>
      <w:suff w:val="nothing"/>
      <w:lvlJc w:val="left"/>
      <w:pPr>
        <w:tabs>
          <w:tab w:val="num" w:pos="1440"/>
        </w:tabs>
        <w:ind w:left="1440" w:hanging="1440"/>
      </w:pPr>
    </w:lvl>
    <w:lvl w:ilvl="8">
      <w:start w:val="1"/>
      <w:numFmt w:val="none"/>
      <w:suff w:val="nothing"/>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3">
    <w:nsid w:val="037959E7"/>
    <w:multiLevelType w:val="multilevel"/>
    <w:tmpl w:val="7BA8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041E9"/>
    <w:multiLevelType w:val="multilevel"/>
    <w:tmpl w:val="79A4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42288F"/>
    <w:multiLevelType w:val="multilevel"/>
    <w:tmpl w:val="78D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630A19"/>
    <w:multiLevelType w:val="hybridMultilevel"/>
    <w:tmpl w:val="16481A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14275440"/>
    <w:multiLevelType w:val="multilevel"/>
    <w:tmpl w:val="BB20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E37941"/>
    <w:multiLevelType w:val="multilevel"/>
    <w:tmpl w:val="1FE8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513787"/>
    <w:multiLevelType w:val="hybridMultilevel"/>
    <w:tmpl w:val="5060C4C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1C6E63C8"/>
    <w:multiLevelType w:val="multilevel"/>
    <w:tmpl w:val="3ABEFC7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C64D1B"/>
    <w:multiLevelType w:val="multilevel"/>
    <w:tmpl w:val="79AE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F46A14"/>
    <w:multiLevelType w:val="multilevel"/>
    <w:tmpl w:val="C076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A3963AD"/>
    <w:multiLevelType w:val="multilevel"/>
    <w:tmpl w:val="4E36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7902C6"/>
    <w:multiLevelType w:val="multilevel"/>
    <w:tmpl w:val="4D60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491DA3"/>
    <w:multiLevelType w:val="multilevel"/>
    <w:tmpl w:val="7422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AA3171"/>
    <w:multiLevelType w:val="multilevel"/>
    <w:tmpl w:val="DE6C9054"/>
    <w:lvl w:ilvl="0">
      <w:start w:val="2"/>
      <w:numFmt w:val="decimal"/>
      <w:lvlText w:val="%1"/>
      <w:lvlJc w:val="left"/>
      <w:pPr>
        <w:ind w:left="480" w:hanging="480"/>
      </w:pPr>
      <w:rPr>
        <w:rFonts w:hint="default"/>
        <w:b/>
      </w:rPr>
    </w:lvl>
    <w:lvl w:ilvl="1">
      <w:start w:val="2"/>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8">
    <w:nsid w:val="5D92006D"/>
    <w:multiLevelType w:val="multilevel"/>
    <w:tmpl w:val="6FCE8B56"/>
    <w:lvl w:ilvl="0">
      <w:start w:val="1"/>
      <w:numFmt w:val="decimal"/>
      <w:lvlText w:val="%1."/>
      <w:lvlJc w:val="left"/>
      <w:pPr>
        <w:ind w:left="720" w:hanging="360"/>
      </w:p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9">
    <w:nsid w:val="701F2DFB"/>
    <w:multiLevelType w:val="hybridMultilevel"/>
    <w:tmpl w:val="5E86CE7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72323F33"/>
    <w:multiLevelType w:val="multilevel"/>
    <w:tmpl w:val="82DA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897F76"/>
    <w:multiLevelType w:val="multilevel"/>
    <w:tmpl w:val="6346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4B68D6"/>
    <w:multiLevelType w:val="multilevel"/>
    <w:tmpl w:val="51AA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374236">
    <w:abstractNumId w:val="18"/>
  </w:num>
  <w:num w:numId="2" w16cid:durableId="793134661">
    <w:abstractNumId w:val="2"/>
  </w:num>
  <w:num w:numId="3" w16cid:durableId="311717104">
    <w:abstractNumId w:val="19"/>
  </w:num>
  <w:num w:numId="4" w16cid:durableId="1831865785">
    <w:abstractNumId w:val="9"/>
  </w:num>
  <w:num w:numId="5" w16cid:durableId="1324774096">
    <w:abstractNumId w:val="11"/>
  </w:num>
  <w:num w:numId="6" w16cid:durableId="1427992275">
    <w:abstractNumId w:val="20"/>
  </w:num>
  <w:num w:numId="7" w16cid:durableId="2105689167">
    <w:abstractNumId w:val="16"/>
  </w:num>
  <w:num w:numId="8" w16cid:durableId="664671313">
    <w:abstractNumId w:val="15"/>
  </w:num>
  <w:num w:numId="9" w16cid:durableId="1376193853">
    <w:abstractNumId w:val="4"/>
  </w:num>
  <w:num w:numId="10" w16cid:durableId="88740277">
    <w:abstractNumId w:val="5"/>
  </w:num>
  <w:num w:numId="11" w16cid:durableId="1244796198">
    <w:abstractNumId w:val="3"/>
  </w:num>
  <w:num w:numId="12" w16cid:durableId="861821734">
    <w:abstractNumId w:val="7"/>
  </w:num>
  <w:num w:numId="13" w16cid:durableId="836458860">
    <w:abstractNumId w:val="8"/>
  </w:num>
  <w:num w:numId="14" w16cid:durableId="1734422274">
    <w:abstractNumId w:val="14"/>
  </w:num>
  <w:num w:numId="15" w16cid:durableId="362443002">
    <w:abstractNumId w:val="12"/>
  </w:num>
  <w:num w:numId="16" w16cid:durableId="1888564987">
    <w:abstractNumId w:val="21"/>
  </w:num>
  <w:num w:numId="17" w16cid:durableId="926035153">
    <w:abstractNumId w:val="22"/>
  </w:num>
  <w:num w:numId="18" w16cid:durableId="1931312063">
    <w:abstractNumId w:val="10"/>
  </w:num>
  <w:num w:numId="19" w16cid:durableId="811289798">
    <w:abstractNumId w:val="13"/>
  </w:num>
  <w:num w:numId="20" w16cid:durableId="660277863">
    <w:abstractNumId w:val="17"/>
  </w:num>
  <w:num w:numId="21" w16cid:durableId="877667185">
    <w:abstractNumId w:val="0"/>
  </w:num>
  <w:num w:numId="22" w16cid:durableId="1129322270">
    <w:abstractNumId w:val="1"/>
  </w:num>
  <w:num w:numId="23" w16cid:durableId="11617038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5B6"/>
    <w:rsid w:val="000418B5"/>
    <w:rsid w:val="0006426F"/>
    <w:rsid w:val="00092A72"/>
    <w:rsid w:val="000A0DC1"/>
    <w:rsid w:val="000B70F6"/>
    <w:rsid w:val="000C55EC"/>
    <w:rsid w:val="000D277C"/>
    <w:rsid w:val="000E21F4"/>
    <w:rsid w:val="000E4BE7"/>
    <w:rsid w:val="000E5024"/>
    <w:rsid w:val="000F3006"/>
    <w:rsid w:val="00132ECD"/>
    <w:rsid w:val="00143ED1"/>
    <w:rsid w:val="001523FB"/>
    <w:rsid w:val="00162A31"/>
    <w:rsid w:val="0018365A"/>
    <w:rsid w:val="001B2412"/>
    <w:rsid w:val="001C2CDA"/>
    <w:rsid w:val="001D41C8"/>
    <w:rsid w:val="001E5AE4"/>
    <w:rsid w:val="001E6E57"/>
    <w:rsid w:val="001F6AC7"/>
    <w:rsid w:val="00222B6F"/>
    <w:rsid w:val="002464E7"/>
    <w:rsid w:val="00261F2A"/>
    <w:rsid w:val="0029126C"/>
    <w:rsid w:val="002A7EAF"/>
    <w:rsid w:val="002D129D"/>
    <w:rsid w:val="002D3386"/>
    <w:rsid w:val="002D62AF"/>
    <w:rsid w:val="002E6431"/>
    <w:rsid w:val="00303DA1"/>
    <w:rsid w:val="0030475B"/>
    <w:rsid w:val="0030716B"/>
    <w:rsid w:val="0032558D"/>
    <w:rsid w:val="00347BC0"/>
    <w:rsid w:val="00352A45"/>
    <w:rsid w:val="003665B6"/>
    <w:rsid w:val="0039421F"/>
    <w:rsid w:val="0039444A"/>
    <w:rsid w:val="003A32E6"/>
    <w:rsid w:val="003A6F53"/>
    <w:rsid w:val="003A749C"/>
    <w:rsid w:val="003C620E"/>
    <w:rsid w:val="003C7E35"/>
    <w:rsid w:val="003D61D6"/>
    <w:rsid w:val="003F4DA9"/>
    <w:rsid w:val="0047535F"/>
    <w:rsid w:val="00476985"/>
    <w:rsid w:val="004C254A"/>
    <w:rsid w:val="004E0679"/>
    <w:rsid w:val="00513C80"/>
    <w:rsid w:val="00516054"/>
    <w:rsid w:val="005276DA"/>
    <w:rsid w:val="0056507F"/>
    <w:rsid w:val="00587019"/>
    <w:rsid w:val="005974C3"/>
    <w:rsid w:val="005C2A5A"/>
    <w:rsid w:val="005D2BEC"/>
    <w:rsid w:val="005E704A"/>
    <w:rsid w:val="005F3288"/>
    <w:rsid w:val="005F5BB4"/>
    <w:rsid w:val="006136C5"/>
    <w:rsid w:val="00615758"/>
    <w:rsid w:val="006266F5"/>
    <w:rsid w:val="00645746"/>
    <w:rsid w:val="00661835"/>
    <w:rsid w:val="00671675"/>
    <w:rsid w:val="0068790D"/>
    <w:rsid w:val="006B13EE"/>
    <w:rsid w:val="006B5858"/>
    <w:rsid w:val="006B76F7"/>
    <w:rsid w:val="006E1EC0"/>
    <w:rsid w:val="006F526C"/>
    <w:rsid w:val="0070744C"/>
    <w:rsid w:val="007249D3"/>
    <w:rsid w:val="00780D68"/>
    <w:rsid w:val="00785213"/>
    <w:rsid w:val="0079437D"/>
    <w:rsid w:val="00797F6D"/>
    <w:rsid w:val="007B0CEA"/>
    <w:rsid w:val="007B0DF9"/>
    <w:rsid w:val="007D3557"/>
    <w:rsid w:val="007E441E"/>
    <w:rsid w:val="00811057"/>
    <w:rsid w:val="0081433E"/>
    <w:rsid w:val="008146B5"/>
    <w:rsid w:val="0085140C"/>
    <w:rsid w:val="0088142D"/>
    <w:rsid w:val="008A70EB"/>
    <w:rsid w:val="008C50CD"/>
    <w:rsid w:val="008D6DB7"/>
    <w:rsid w:val="008E1C3B"/>
    <w:rsid w:val="00910D0E"/>
    <w:rsid w:val="00940A23"/>
    <w:rsid w:val="00945112"/>
    <w:rsid w:val="00947696"/>
    <w:rsid w:val="00951E20"/>
    <w:rsid w:val="00982798"/>
    <w:rsid w:val="009D0E72"/>
    <w:rsid w:val="009E458A"/>
    <w:rsid w:val="009E546B"/>
    <w:rsid w:val="00A314F0"/>
    <w:rsid w:val="00A4249E"/>
    <w:rsid w:val="00A433C5"/>
    <w:rsid w:val="00A50C28"/>
    <w:rsid w:val="00A65AE9"/>
    <w:rsid w:val="00A845E1"/>
    <w:rsid w:val="00AA109F"/>
    <w:rsid w:val="00AB39D6"/>
    <w:rsid w:val="00AC5257"/>
    <w:rsid w:val="00AD7349"/>
    <w:rsid w:val="00AE3906"/>
    <w:rsid w:val="00AF34D1"/>
    <w:rsid w:val="00B40683"/>
    <w:rsid w:val="00B9532B"/>
    <w:rsid w:val="00BA014B"/>
    <w:rsid w:val="00BA4F3A"/>
    <w:rsid w:val="00BB7888"/>
    <w:rsid w:val="00BC01F7"/>
    <w:rsid w:val="00BE1C6D"/>
    <w:rsid w:val="00BF1624"/>
    <w:rsid w:val="00BF2840"/>
    <w:rsid w:val="00C40EE1"/>
    <w:rsid w:val="00C43775"/>
    <w:rsid w:val="00C44547"/>
    <w:rsid w:val="00C45281"/>
    <w:rsid w:val="00C52AAC"/>
    <w:rsid w:val="00C7494D"/>
    <w:rsid w:val="00C7608D"/>
    <w:rsid w:val="00C93C0C"/>
    <w:rsid w:val="00CE0627"/>
    <w:rsid w:val="00CE078C"/>
    <w:rsid w:val="00CE126D"/>
    <w:rsid w:val="00CF0B6E"/>
    <w:rsid w:val="00CF44DA"/>
    <w:rsid w:val="00D41EBB"/>
    <w:rsid w:val="00D93E1D"/>
    <w:rsid w:val="00DA546F"/>
    <w:rsid w:val="00DB3B45"/>
    <w:rsid w:val="00DD562D"/>
    <w:rsid w:val="00E06EF5"/>
    <w:rsid w:val="00E431D8"/>
    <w:rsid w:val="00E64996"/>
    <w:rsid w:val="00E668EE"/>
    <w:rsid w:val="00E66C20"/>
    <w:rsid w:val="00E72771"/>
    <w:rsid w:val="00E9234B"/>
    <w:rsid w:val="00EB6E7A"/>
    <w:rsid w:val="00EC1305"/>
    <w:rsid w:val="00EF36C3"/>
    <w:rsid w:val="00F02E45"/>
    <w:rsid w:val="00F04E91"/>
    <w:rsid w:val="00F20820"/>
    <w:rsid w:val="00F4315D"/>
    <w:rsid w:val="00F57334"/>
    <w:rsid w:val="00F827E9"/>
    <w:rsid w:val="00F86364"/>
    <w:rsid w:val="00F86E97"/>
    <w:rsid w:val="00FD0557"/>
    <w:rsid w:val="00FD4E00"/>
    <w:rsid w:val="00FF292B"/>
    <w:rsid w:val="00FF3B32"/>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5DB18AEF"/>
  <w15:docId w15:val="{ADB19CDA-F81E-4868-A7DD-53EA2DF95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65B6"/>
    <w:rPr>
      <w:rFonts w:eastAsiaTheme="minorEastAsia"/>
    </w:rPr>
  </w:style>
  <w:style w:type="paragraph" w:styleId="Heading1">
    <w:name w:val="heading 1"/>
    <w:basedOn w:val="Normal"/>
    <w:next w:val="Normal"/>
    <w:link w:val="Heading1Char"/>
    <w:qFormat/>
    <w:rsid w:val="00180E2A"/>
    <w:pPr>
      <w:keepNext/>
      <w:tabs>
        <w:tab w:val="num" w:pos="432"/>
      </w:tabs>
      <w:suppressAutoHyphens/>
      <w:spacing w:after="0" w:line="240" w:lineRule="auto"/>
      <w:ind w:left="432" w:hanging="432"/>
      <w:outlineLvl w:val="0"/>
    </w:pPr>
    <w:rPr>
      <w:rFonts w:ascii="Times New Roman" w:eastAsia="Times New Roman" w:hAnsi="Times New Roman" w:cs="Times New Roman"/>
      <w:b/>
      <w:bCs/>
      <w:i/>
      <w:iCs/>
      <w:sz w:val="24"/>
      <w:szCs w:val="24"/>
      <w:u w:val="single"/>
      <w:lang w:val="en-IN" w:eastAsia="ar-SA"/>
    </w:rPr>
  </w:style>
  <w:style w:type="paragraph" w:styleId="Heading2">
    <w:name w:val="heading 2"/>
    <w:basedOn w:val="Normal"/>
    <w:next w:val="Normal"/>
    <w:link w:val="Heading2Char"/>
    <w:qFormat/>
    <w:rsid w:val="00180E2A"/>
    <w:pPr>
      <w:keepNext/>
      <w:numPr>
        <w:ilvl w:val="1"/>
        <w:numId w:val="21"/>
      </w:numPr>
      <w:suppressAutoHyphens/>
      <w:spacing w:after="0" w:line="240" w:lineRule="auto"/>
      <w:outlineLvl w:val="1"/>
    </w:pPr>
    <w:rPr>
      <w:rFonts w:ascii="Times New Roman" w:eastAsia="Times New Roman" w:hAnsi="Times New Roman" w:cs="Times New Roman"/>
      <w:sz w:val="30"/>
      <w:szCs w:val="24"/>
      <w:lang w:val="en-IN" w:eastAsia="ar-SA"/>
    </w:rPr>
  </w:style>
  <w:style w:type="paragraph" w:styleId="Heading3">
    <w:name w:val="heading 3"/>
    <w:basedOn w:val="Normal"/>
    <w:next w:val="Normal"/>
    <w:link w:val="Heading3Char"/>
    <w:qFormat/>
    <w:rsid w:val="00180E2A"/>
    <w:pPr>
      <w:keepNext/>
      <w:numPr>
        <w:ilvl w:val="2"/>
        <w:numId w:val="21"/>
      </w:numPr>
      <w:suppressAutoHyphens/>
      <w:spacing w:after="0" w:line="240" w:lineRule="auto"/>
      <w:outlineLvl w:val="2"/>
    </w:pPr>
    <w:rPr>
      <w:rFonts w:ascii="Times New Roman" w:eastAsia="Times New Roman" w:hAnsi="Times New Roman" w:cs="Times New Roman"/>
      <w:b/>
      <w:bCs/>
      <w:szCs w:val="24"/>
      <w:lang w:val="en-IN"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6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AC7"/>
    <w:rPr>
      <w:b/>
      <w:bCs/>
    </w:rPr>
  </w:style>
  <w:style w:type="paragraph" w:styleId="ListParagraph">
    <w:name w:val="List Paragraph"/>
    <w:basedOn w:val="Normal"/>
    <w:uiPriority w:val="34"/>
    <w:qFormat/>
    <w:rsid w:val="004E0679"/>
    <w:pPr>
      <w:spacing w:after="100" w:afterAutospacing="1" w:line="360" w:lineRule="auto"/>
      <w:ind w:left="720" w:right="1440"/>
      <w:contextualSpacing/>
    </w:pPr>
    <w:rPr>
      <w:rFonts w:eastAsiaTheme="minorHAnsi"/>
    </w:rPr>
  </w:style>
  <w:style w:type="character" w:customStyle="1" w:styleId="BodyTextChar">
    <w:name w:val="Body Text Char"/>
    <w:basedOn w:val="DefaultParagraphFont"/>
    <w:link w:val="BodyText"/>
    <w:qFormat/>
    <w:rsid w:val="009D0E72"/>
    <w:rPr>
      <w:rFonts w:ascii="Times New Roman" w:eastAsia="Times New Roman" w:hAnsi="Times New Roman" w:cs="Times New Roman"/>
      <w:sz w:val="16"/>
      <w:szCs w:val="20"/>
      <w:lang w:eastAsia="ar-SA"/>
    </w:rPr>
  </w:style>
  <w:style w:type="character" w:customStyle="1" w:styleId="TitleChar">
    <w:name w:val="Title Char"/>
    <w:basedOn w:val="DefaultParagraphFont"/>
    <w:link w:val="Title"/>
    <w:qFormat/>
    <w:rsid w:val="009D0E72"/>
    <w:rPr>
      <w:rFonts w:ascii="Times New Roman" w:eastAsia="Times New Roman" w:hAnsi="Times New Roman" w:cs="Times New Roman"/>
      <w:b/>
      <w:bCs/>
      <w:sz w:val="32"/>
      <w:szCs w:val="24"/>
      <w:u w:val="single"/>
      <w:lang w:eastAsia="ar-SA"/>
    </w:rPr>
  </w:style>
  <w:style w:type="paragraph" w:styleId="BodyText">
    <w:name w:val="Body Text"/>
    <w:basedOn w:val="Normal"/>
    <w:link w:val="BodyTextChar"/>
    <w:rsid w:val="009D0E72"/>
    <w:pPr>
      <w:suppressAutoHyphens/>
      <w:spacing w:after="0" w:line="240" w:lineRule="auto"/>
    </w:pPr>
    <w:rPr>
      <w:rFonts w:ascii="Times New Roman" w:eastAsia="Times New Roman" w:hAnsi="Times New Roman" w:cs="Times New Roman"/>
      <w:sz w:val="16"/>
      <w:szCs w:val="20"/>
      <w:lang w:eastAsia="ar-SA"/>
    </w:rPr>
  </w:style>
  <w:style w:type="character" w:customStyle="1" w:styleId="BodyTextChar1">
    <w:name w:val="Body Text Char1"/>
    <w:basedOn w:val="DefaultParagraphFont"/>
    <w:uiPriority w:val="99"/>
    <w:semiHidden/>
    <w:rsid w:val="009D0E72"/>
    <w:rPr>
      <w:rFonts w:eastAsiaTheme="minorEastAsia"/>
    </w:rPr>
  </w:style>
  <w:style w:type="paragraph" w:styleId="Title">
    <w:name w:val="Title"/>
    <w:basedOn w:val="Normal"/>
    <w:next w:val="Normal"/>
    <w:link w:val="TitleChar"/>
    <w:qFormat/>
    <w:rsid w:val="009D0E72"/>
    <w:pPr>
      <w:suppressAutoHyphens/>
      <w:spacing w:after="0" w:line="240" w:lineRule="auto"/>
      <w:jc w:val="center"/>
    </w:pPr>
    <w:rPr>
      <w:rFonts w:ascii="Times New Roman" w:eastAsia="Times New Roman" w:hAnsi="Times New Roman" w:cs="Times New Roman"/>
      <w:b/>
      <w:bCs/>
      <w:sz w:val="32"/>
      <w:szCs w:val="24"/>
      <w:u w:val="single"/>
      <w:lang w:eastAsia="ar-SA"/>
    </w:rPr>
  </w:style>
  <w:style w:type="character" w:customStyle="1" w:styleId="TitleChar1">
    <w:name w:val="Title Char1"/>
    <w:basedOn w:val="DefaultParagraphFont"/>
    <w:uiPriority w:val="10"/>
    <w:rsid w:val="009D0E72"/>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rsid w:val="00180E2A"/>
    <w:pPr>
      <w:tabs>
        <w:tab w:val="center" w:pos="4320"/>
        <w:tab w:val="right" w:pos="8640"/>
      </w:tabs>
      <w:suppressAutoHyphens/>
      <w:spacing w:after="0" w:line="240" w:lineRule="auto"/>
    </w:pPr>
    <w:rPr>
      <w:rFonts w:ascii="Times New Roman" w:eastAsia="Times New Roman" w:hAnsi="Times New Roman" w:cs="Times New Roman"/>
      <w:sz w:val="24"/>
      <w:szCs w:val="24"/>
      <w:lang w:val="en-IN" w:eastAsia="ar-SA"/>
    </w:r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paragraph" w:styleId="BodyTextIndent3">
    <w:name w:val="Body Text Indent 3"/>
    <w:basedOn w:val="Normal"/>
    <w:link w:val="BodyTextIndent3Char"/>
    <w:rsid w:val="00180E2A"/>
    <w:pPr>
      <w:suppressAutoHyphens/>
      <w:spacing w:after="0" w:line="240" w:lineRule="auto"/>
      <w:ind w:left="990"/>
    </w:pPr>
    <w:rPr>
      <w:rFonts w:ascii="Arial" w:eastAsia="Times New Roman" w:hAnsi="Arial" w:cs="Arial"/>
      <w:color w:val="000000"/>
      <w:sz w:val="24"/>
      <w:szCs w:val="24"/>
      <w:lang w:val="en-IN" w:eastAsia="ar-SA"/>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paragraph" w:styleId="NormalWeb">
    <w:name w:val="Normal (Web)"/>
    <w:basedOn w:val="Normal"/>
    <w:uiPriority w:val="99"/>
    <w:rsid w:val="00180E2A"/>
    <w:pPr>
      <w:suppressAutoHyphens/>
      <w:spacing w:before="280" w:after="280" w:line="240" w:lineRule="auto"/>
    </w:pPr>
    <w:rPr>
      <w:rFonts w:ascii="Arial Unicode MS" w:eastAsia="Arial Unicode MS" w:hAnsi="Arial Unicode MS" w:cs="Arial Unicode MS"/>
      <w:sz w:val="24"/>
      <w:szCs w:val="24"/>
      <w:lang w:val="en-IN" w:eastAsia="ar-SA"/>
    </w:rPr>
  </w:style>
  <w:style w:type="paragraph" w:customStyle="1" w:styleId="Heading">
    <w:name w:val="Heading"/>
    <w:basedOn w:val="Normal"/>
    <w:next w:val="BodyText"/>
    <w:rsid w:val="00180E2A"/>
    <w:pPr>
      <w:keepNext/>
      <w:suppressAutoHyphens/>
      <w:spacing w:before="240" w:after="120" w:line="240" w:lineRule="auto"/>
    </w:pPr>
    <w:rPr>
      <w:rFonts w:ascii="Arial" w:eastAsia="Microsoft YaHei" w:hAnsi="Arial" w:cs="Mangal"/>
      <w:sz w:val="28"/>
      <w:szCs w:val="28"/>
      <w:lang w:val="en-IN"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character" w:styleId="Hyperlink">
    <w:name w:val="Hyperlink"/>
    <w:unhideWhenUsed/>
    <w:rsid w:val="00180E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hyperlink" Target="http://www.google.com" TargetMode="External" /><Relationship Id="rId23" Type="http://schemas.openxmlformats.org/officeDocument/2006/relationships/hyperlink" Target="https://github.com/KDAC-Project" TargetMode="External" /><Relationship Id="rId24" Type="http://schemas.openxmlformats.org/officeDocument/2006/relationships/hyperlink" Target="https://learn.microsoft.com/en-us/aspnet/core/?view=aspnetcore-6.0" TargetMode="External" /><Relationship Id="rId25" Type="http://schemas.openxmlformats.org/officeDocument/2006/relationships/hyperlink" Target="https://www.youtube.com/c/IAmTimCorey" TargetMode="External" /><Relationship Id="rId26" Type="http://schemas.openxmlformats.org/officeDocument/2006/relationships/footer" Target="footer1.xml" /><Relationship Id="rId27" Type="http://schemas.openxmlformats.org/officeDocument/2006/relationships/theme" Target="theme/theme1.xml" /><Relationship Id="rId28" Type="http://schemas.openxmlformats.org/officeDocument/2006/relationships/numbering" Target="numbering.xml"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oleObject" Target="embeddings/oleObject1.bin" /><Relationship Id="rId6" Type="http://schemas.openxmlformats.org/officeDocument/2006/relationships/oleObject" Target="embeddings/oleObject2.bin"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MOKSHA</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dc:creator>
  <cp:lastModifiedBy>Doesn Mattur</cp:lastModifiedBy>
  <cp:revision>2</cp:revision>
  <cp:lastPrinted>2024-08-17T19:12:00Z</cp:lastPrinted>
  <dcterms:created xsi:type="dcterms:W3CDTF">2024-08-17T19:13:00Z</dcterms:created>
  <dcterms:modified xsi:type="dcterms:W3CDTF">2024-08-17T19:13:00Z</dcterms:modified>
</cp:coreProperties>
</file>